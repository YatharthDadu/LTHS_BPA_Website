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14:paraId="0CC58C3D" w14:textId="77777777" w:rsidR="00E93460" w:rsidRPr="000B1B6A" w:rsidRDefault="005C36B8" w:rsidP="00113E0E">
      <w:pPr>
        <w:jc w:val="right"/>
      </w:pPr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A76DD3C" wp14:editId="6D123550">
                <wp:simplePos x="0" y="0"/>
                <wp:positionH relativeFrom="column">
                  <wp:posOffset>3321050</wp:posOffset>
                </wp:positionH>
                <wp:positionV relativeFrom="paragraph">
                  <wp:posOffset>-449580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1085CC" w14:textId="77777777" w:rsidR="005C36B8" w:rsidRPr="00FF34E1" w:rsidRDefault="005C36B8" w:rsidP="005C36B8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Contestant Number: ____________________</w:t>
                            </w:r>
                          </w:p>
                          <w:p w14:paraId="60E9AEDC" w14:textId="77777777" w:rsidR="005C36B8" w:rsidRPr="00FF34E1" w:rsidRDefault="005C36B8" w:rsidP="005C36B8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Time: ___________________</w:t>
                            </w:r>
                          </w:p>
                          <w:p w14:paraId="7FE62042" w14:textId="77777777" w:rsidR="005C36B8" w:rsidRPr="00FF34E1" w:rsidRDefault="005C36B8" w:rsidP="005C36B8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14:paraId="3A708B39" w14:textId="77777777" w:rsidR="005C36B8" w:rsidRPr="004E452E" w:rsidRDefault="005C36B8" w:rsidP="005C36B8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type w14:anchorId="6A76DD3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61.5pt;margin-top:-35.4pt;width:245.25pt;height:88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" stroked="f">
                <v:textbox>
                  <w:txbxContent>
                    <w:p w14:paraId="3C1085CC" w14:textId="77777777" w:rsidR="005C36B8" w:rsidRPr="00FF34E1" w:rsidRDefault="005C36B8" w:rsidP="005C36B8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Contestant Number: ____________________</w:t>
                      </w:r>
                    </w:p>
                    <w:p w14:paraId="60E9AEDC" w14:textId="77777777" w:rsidR="005C36B8" w:rsidRPr="00FF34E1" w:rsidRDefault="005C36B8" w:rsidP="005C36B8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Time: ___________________</w:t>
                      </w:r>
                    </w:p>
                    <w:p w14:paraId="7FE62042" w14:textId="77777777" w:rsidR="005C36B8" w:rsidRPr="00FF34E1" w:rsidRDefault="005C36B8" w:rsidP="005C36B8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14:paraId="3A708B39" w14:textId="77777777" w:rsidR="005C36B8" w:rsidRPr="004E452E" w:rsidRDefault="005C36B8" w:rsidP="005C36B8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1A1A87A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01C8F929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6E943B31" wp14:editId="47AFADD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4D26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4A9B6793" w14:textId="4CC534FD" w:rsidR="001E4905" w:rsidRDefault="001E4905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 xml:space="preserve">ICD-10-CM </w:t>
      </w:r>
      <w:r w:rsidR="003671E3">
        <w:rPr>
          <w:rFonts w:ascii="Times New Roman" w:hAnsi="Times New Roman" w:cs="Times New Roman"/>
          <w:b/>
          <w:sz w:val="72"/>
        </w:rPr>
        <w:t>MEDICAL</w:t>
      </w:r>
    </w:p>
    <w:p w14:paraId="46E148CB" w14:textId="77777777" w:rsidR="004E452E" w:rsidRPr="00FF5550" w:rsidRDefault="001E4905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DIAGNOSTIC CODING</w:t>
      </w:r>
    </w:p>
    <w:p w14:paraId="4BB27E25" w14:textId="6A45E19E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3671E3">
        <w:rPr>
          <w:rFonts w:ascii="Times New Roman" w:hAnsi="Times New Roman" w:cs="Times New Roman"/>
          <w:sz w:val="72"/>
        </w:rPr>
        <w:t>60</w:t>
      </w:r>
      <w:r w:rsidR="001E4905">
        <w:rPr>
          <w:rFonts w:ascii="Times New Roman" w:hAnsi="Times New Roman" w:cs="Times New Roman"/>
          <w:sz w:val="72"/>
        </w:rPr>
        <w:t>0</w:t>
      </w:r>
      <w:r>
        <w:rPr>
          <w:rFonts w:ascii="Times New Roman" w:hAnsi="Times New Roman" w:cs="Times New Roman"/>
          <w:sz w:val="72"/>
        </w:rPr>
        <w:t>)</w:t>
      </w:r>
    </w:p>
    <w:p w14:paraId="199E2896" w14:textId="77777777" w:rsidR="001A2C02" w:rsidRPr="00FC3E9A" w:rsidRDefault="006751F9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6387BF7B" w14:textId="77777777" w:rsidR="000B052D" w:rsidRPr="000B1B6A" w:rsidRDefault="000B052D" w:rsidP="000B052D">
      <w:pPr>
        <w:rPr>
          <w:rFonts w:ascii="Times New Roman" w:hAnsi="Times New Roman" w:cs="Times New Roman"/>
          <w:b/>
          <w:sz w:val="28"/>
          <w:szCs w:val="60"/>
        </w:rPr>
      </w:pPr>
    </w:p>
    <w:p w14:paraId="69C9CC57" w14:textId="77777777" w:rsidR="00481765" w:rsidRPr="009D4613" w:rsidRDefault="00481765" w:rsidP="00481765">
      <w:pPr>
        <w:widowControl w:val="0"/>
        <w:autoSpaceDN w:val="0"/>
        <w:adjustRightInd w:val="0"/>
        <w:spacing w:after="0" w:line="200" w:lineRule="atLeast"/>
        <w:rPr>
          <w:rFonts w:ascii="Calibri" w:eastAsiaTheme="minorEastAsia" w:hAnsi="Calibri"/>
          <w:szCs w:val="24"/>
        </w:rPr>
      </w:pPr>
      <w:r w:rsidRPr="009D4613">
        <w:rPr>
          <w:rFonts w:ascii="Times New Roman" w:eastAsiaTheme="minorEastAsia" w:hAnsi="Times New Roman"/>
          <w:b/>
          <w:sz w:val="24"/>
          <w:szCs w:val="24"/>
        </w:rPr>
        <w:t>CONCEPT KNOWLEDGE:</w:t>
      </w:r>
    </w:p>
    <w:p w14:paraId="7DB10CB4" w14:textId="77777777" w:rsidR="00481765" w:rsidRPr="009D4613" w:rsidRDefault="00481765" w:rsidP="00481765">
      <w:pPr>
        <w:widowControl w:val="0"/>
        <w:autoSpaceDN w:val="0"/>
        <w:adjustRightInd w:val="0"/>
        <w:spacing w:after="0" w:line="200" w:lineRule="atLeast"/>
        <w:rPr>
          <w:rFonts w:ascii="Calibri" w:eastAsiaTheme="minorEastAsia" w:hAnsi="Calibri"/>
          <w:szCs w:val="24"/>
        </w:rPr>
      </w:pPr>
    </w:p>
    <w:p w14:paraId="41217E1B" w14:textId="5489E7DC" w:rsidR="00481765" w:rsidRPr="009D4613" w:rsidRDefault="00481765" w:rsidP="009C2D6F">
      <w:pPr>
        <w:widowControl w:val="0"/>
        <w:tabs>
          <w:tab w:val="left" w:pos="-1440"/>
          <w:tab w:val="left" w:pos="810"/>
          <w:tab w:val="left" w:pos="6840"/>
          <w:tab w:val="right" w:pos="9360"/>
        </w:tabs>
        <w:autoSpaceDN w:val="0"/>
        <w:adjustRightInd w:val="0"/>
        <w:spacing w:after="0" w:line="200" w:lineRule="atLeast"/>
        <w:rPr>
          <w:rFonts w:ascii="Calibri" w:eastAsiaTheme="minorEastAsia" w:hAnsi="Calibri"/>
          <w:szCs w:val="24"/>
        </w:rPr>
      </w:pPr>
      <w:r w:rsidRPr="009D4613">
        <w:rPr>
          <w:rFonts w:ascii="Times New Roman" w:eastAsiaTheme="minorEastAsia" w:hAnsi="Times New Roman"/>
          <w:sz w:val="24"/>
          <w:szCs w:val="24"/>
        </w:rPr>
        <w:tab/>
        <w:t xml:space="preserve">Multiple Choice </w:t>
      </w:r>
      <w:r w:rsidRPr="009D4613">
        <w:rPr>
          <w:rFonts w:ascii="Times New Roman" w:eastAsiaTheme="minorEastAsia" w:hAnsi="Times New Roman"/>
          <w:i/>
          <w:sz w:val="24"/>
          <w:szCs w:val="24"/>
        </w:rPr>
        <w:t>(10 @ 5 each)</w:t>
      </w:r>
      <w:r w:rsidRPr="009D4613">
        <w:rPr>
          <w:rFonts w:ascii="Times New Roman" w:eastAsiaTheme="minorEastAsia" w:hAnsi="Times New Roman"/>
          <w:i/>
          <w:sz w:val="20"/>
          <w:szCs w:val="24"/>
        </w:rPr>
        <w:tab/>
      </w:r>
      <w:r w:rsidRPr="009D4613">
        <w:rPr>
          <w:rFonts w:ascii="Times New Roman" w:eastAsiaTheme="minorEastAsia" w:hAnsi="Times New Roman"/>
          <w:sz w:val="24"/>
          <w:szCs w:val="24"/>
        </w:rPr>
        <w:t>__________</w:t>
      </w:r>
      <w:r w:rsidRPr="009D4613">
        <w:rPr>
          <w:rFonts w:ascii="Times New Roman" w:eastAsiaTheme="minorEastAsia" w:hAnsi="Times New Roman"/>
          <w:sz w:val="24"/>
          <w:szCs w:val="24"/>
        </w:rPr>
        <w:tab/>
      </w:r>
      <w:r w:rsidR="009C2D6F">
        <w:rPr>
          <w:rFonts w:ascii="Times New Roman" w:eastAsiaTheme="minorEastAsia" w:hAnsi="Times New Roman"/>
          <w:sz w:val="24"/>
          <w:szCs w:val="24"/>
        </w:rPr>
        <w:t xml:space="preserve">  50 points</w:t>
      </w:r>
    </w:p>
    <w:p w14:paraId="7586F540" w14:textId="77777777" w:rsidR="009C2D6F" w:rsidRDefault="009C2D6F" w:rsidP="00481765">
      <w:pPr>
        <w:widowControl w:val="0"/>
        <w:tabs>
          <w:tab w:val="left" w:pos="-1440"/>
          <w:tab w:val="left" w:pos="810"/>
          <w:tab w:val="left" w:pos="4320"/>
          <w:tab w:val="left" w:pos="5040"/>
          <w:tab w:val="left" w:pos="6840"/>
          <w:tab w:val="right" w:pos="9360"/>
        </w:tabs>
        <w:autoSpaceDN w:val="0"/>
        <w:adjustRightInd w:val="0"/>
        <w:spacing w:after="0" w:line="200" w:lineRule="atLeast"/>
        <w:ind w:left="4320" w:hanging="4320"/>
        <w:rPr>
          <w:rFonts w:ascii="Times New Roman" w:eastAsiaTheme="minorEastAsia" w:hAnsi="Times New Roman"/>
          <w:b/>
          <w:sz w:val="24"/>
          <w:szCs w:val="24"/>
        </w:rPr>
      </w:pPr>
    </w:p>
    <w:p w14:paraId="4F570AF8" w14:textId="05F7265A" w:rsidR="00481765" w:rsidRPr="009D4613" w:rsidRDefault="00481765" w:rsidP="00481765">
      <w:pPr>
        <w:widowControl w:val="0"/>
        <w:tabs>
          <w:tab w:val="left" w:pos="-1440"/>
          <w:tab w:val="left" w:pos="810"/>
          <w:tab w:val="left" w:pos="4320"/>
          <w:tab w:val="left" w:pos="5040"/>
          <w:tab w:val="left" w:pos="6840"/>
          <w:tab w:val="right" w:pos="9360"/>
        </w:tabs>
        <w:autoSpaceDN w:val="0"/>
        <w:adjustRightInd w:val="0"/>
        <w:spacing w:after="0" w:line="200" w:lineRule="atLeast"/>
        <w:ind w:left="4320" w:hanging="4320"/>
        <w:rPr>
          <w:rFonts w:ascii="Calibri" w:eastAsiaTheme="minorEastAsia" w:hAnsi="Calibri"/>
          <w:szCs w:val="24"/>
        </w:rPr>
      </w:pPr>
      <w:r w:rsidRPr="009D4613">
        <w:rPr>
          <w:rFonts w:ascii="Times New Roman" w:eastAsiaTheme="minorEastAsia" w:hAnsi="Times New Roman"/>
          <w:b/>
          <w:sz w:val="24"/>
          <w:szCs w:val="24"/>
        </w:rPr>
        <w:t>APPLICATION KNOWLEDGE:</w:t>
      </w:r>
    </w:p>
    <w:p w14:paraId="594CBC2F" w14:textId="77777777" w:rsidR="00481765" w:rsidRPr="009D4613" w:rsidRDefault="00481765" w:rsidP="00481765">
      <w:pPr>
        <w:widowControl w:val="0"/>
        <w:tabs>
          <w:tab w:val="left" w:pos="-1440"/>
          <w:tab w:val="left" w:pos="810"/>
          <w:tab w:val="left" w:pos="4320"/>
          <w:tab w:val="left" w:pos="5040"/>
          <w:tab w:val="left" w:pos="6840"/>
          <w:tab w:val="right" w:pos="9360"/>
        </w:tabs>
        <w:autoSpaceDN w:val="0"/>
        <w:adjustRightInd w:val="0"/>
        <w:spacing w:after="0" w:line="200" w:lineRule="atLeast"/>
        <w:ind w:left="4320" w:hanging="4320"/>
        <w:rPr>
          <w:rFonts w:ascii="Calibri" w:eastAsiaTheme="minorEastAsia" w:hAnsi="Calibri"/>
          <w:szCs w:val="24"/>
        </w:rPr>
      </w:pPr>
      <w:r w:rsidRPr="009D4613">
        <w:rPr>
          <w:rFonts w:ascii="Times New Roman" w:eastAsiaTheme="minorEastAsia" w:hAnsi="Times New Roman"/>
          <w:sz w:val="24"/>
          <w:szCs w:val="24"/>
        </w:rPr>
        <w:tab/>
      </w:r>
    </w:p>
    <w:p w14:paraId="7186220D" w14:textId="74613A7A" w:rsidR="00481765" w:rsidRPr="009D4613" w:rsidRDefault="00481765" w:rsidP="009C2D6F">
      <w:pPr>
        <w:widowControl w:val="0"/>
        <w:tabs>
          <w:tab w:val="left" w:pos="-1440"/>
          <w:tab w:val="left" w:pos="810"/>
          <w:tab w:val="left" w:pos="4320"/>
          <w:tab w:val="left" w:pos="5040"/>
          <w:tab w:val="left" w:pos="6840"/>
          <w:tab w:val="right" w:pos="9360"/>
        </w:tabs>
        <w:autoSpaceDN w:val="0"/>
        <w:adjustRightInd w:val="0"/>
        <w:spacing w:after="0" w:line="200" w:lineRule="atLeast"/>
        <w:ind w:left="4320" w:hanging="4320"/>
        <w:rPr>
          <w:rFonts w:ascii="Calibri" w:eastAsiaTheme="minorEastAsia" w:hAnsi="Calibri"/>
          <w:szCs w:val="24"/>
        </w:rPr>
      </w:pPr>
      <w:r w:rsidRPr="009D4613">
        <w:rPr>
          <w:rFonts w:ascii="Times New Roman" w:eastAsiaTheme="minorEastAsia" w:hAnsi="Times New Roman"/>
          <w:sz w:val="24"/>
          <w:szCs w:val="24"/>
        </w:rPr>
        <w:tab/>
        <w:t xml:space="preserve">Diagnostic Coding </w:t>
      </w:r>
      <w:r w:rsidRPr="009D4613">
        <w:rPr>
          <w:rFonts w:ascii="Times New Roman" w:eastAsiaTheme="minorEastAsia" w:hAnsi="Times New Roman"/>
          <w:i/>
          <w:sz w:val="24"/>
          <w:szCs w:val="24"/>
        </w:rPr>
        <w:t>(10 @ 5 each)</w:t>
      </w:r>
      <w:r w:rsidRPr="009D4613">
        <w:rPr>
          <w:rFonts w:ascii="Times New Roman" w:eastAsiaTheme="minorEastAsia" w:hAnsi="Times New Roman"/>
          <w:i/>
          <w:sz w:val="20"/>
          <w:szCs w:val="24"/>
        </w:rPr>
        <w:tab/>
      </w:r>
      <w:r w:rsidRPr="009D4613">
        <w:rPr>
          <w:rFonts w:ascii="Times New Roman" w:eastAsiaTheme="minorEastAsia" w:hAnsi="Times New Roman"/>
          <w:i/>
          <w:sz w:val="20"/>
          <w:szCs w:val="24"/>
        </w:rPr>
        <w:tab/>
      </w:r>
      <w:r w:rsidRPr="009D4613">
        <w:rPr>
          <w:rFonts w:ascii="Times New Roman" w:eastAsiaTheme="minorEastAsia" w:hAnsi="Times New Roman"/>
          <w:i/>
          <w:sz w:val="20"/>
          <w:szCs w:val="24"/>
        </w:rPr>
        <w:tab/>
      </w:r>
      <w:r w:rsidRPr="009D4613">
        <w:rPr>
          <w:rFonts w:ascii="Times New Roman" w:eastAsiaTheme="minorEastAsia" w:hAnsi="Times New Roman"/>
          <w:sz w:val="24"/>
          <w:szCs w:val="24"/>
        </w:rPr>
        <w:t>__________</w:t>
      </w:r>
      <w:r w:rsidRPr="009D4613">
        <w:rPr>
          <w:rFonts w:ascii="Times New Roman" w:eastAsiaTheme="minorEastAsia" w:hAnsi="Times New Roman"/>
          <w:sz w:val="24"/>
          <w:szCs w:val="24"/>
        </w:rPr>
        <w:tab/>
      </w:r>
      <w:r w:rsidR="009C2D6F">
        <w:rPr>
          <w:rFonts w:ascii="Times New Roman" w:eastAsiaTheme="minorEastAsia" w:hAnsi="Times New Roman"/>
          <w:sz w:val="24"/>
          <w:szCs w:val="24"/>
        </w:rPr>
        <w:t>50 points</w:t>
      </w:r>
    </w:p>
    <w:p w14:paraId="41D53DA4" w14:textId="77777777" w:rsidR="00481765" w:rsidRPr="009D4613" w:rsidRDefault="00481765" w:rsidP="00481765">
      <w:pPr>
        <w:widowControl w:val="0"/>
        <w:tabs>
          <w:tab w:val="left" w:pos="-1440"/>
          <w:tab w:val="left" w:pos="810"/>
          <w:tab w:val="left" w:pos="4320"/>
          <w:tab w:val="left" w:pos="6840"/>
          <w:tab w:val="right" w:pos="9360"/>
        </w:tabs>
        <w:autoSpaceDN w:val="0"/>
        <w:adjustRightInd w:val="0"/>
        <w:spacing w:after="0" w:line="200" w:lineRule="atLeast"/>
        <w:ind w:left="4320" w:hanging="4320"/>
        <w:rPr>
          <w:rFonts w:ascii="Calibri" w:eastAsiaTheme="minorEastAsia" w:hAnsi="Calibri"/>
          <w:szCs w:val="24"/>
        </w:rPr>
      </w:pPr>
    </w:p>
    <w:p w14:paraId="5AF2332E" w14:textId="77777777" w:rsidR="009C2D6F" w:rsidRDefault="009C2D6F" w:rsidP="00481765">
      <w:pPr>
        <w:widowControl w:val="0"/>
        <w:tabs>
          <w:tab w:val="left" w:pos="-1440"/>
          <w:tab w:val="left" w:pos="810"/>
          <w:tab w:val="left" w:pos="4320"/>
          <w:tab w:val="left" w:pos="5040"/>
          <w:tab w:val="left" w:pos="6840"/>
          <w:tab w:val="right" w:pos="9450"/>
        </w:tabs>
        <w:autoSpaceDN w:val="0"/>
        <w:adjustRightInd w:val="0"/>
        <w:spacing w:after="0" w:line="200" w:lineRule="atLeast"/>
        <w:ind w:left="4320" w:hanging="4320"/>
        <w:rPr>
          <w:rFonts w:ascii="Times New Roman" w:eastAsiaTheme="minorEastAsia" w:hAnsi="Times New Roman"/>
          <w:b/>
          <w:sz w:val="24"/>
          <w:szCs w:val="24"/>
        </w:rPr>
      </w:pPr>
    </w:p>
    <w:p w14:paraId="2CAA8C3A" w14:textId="58EEC46B" w:rsidR="00481765" w:rsidRPr="009D4613" w:rsidRDefault="00481765" w:rsidP="00481765">
      <w:pPr>
        <w:widowControl w:val="0"/>
        <w:tabs>
          <w:tab w:val="left" w:pos="-1440"/>
          <w:tab w:val="left" w:pos="810"/>
          <w:tab w:val="left" w:pos="4320"/>
          <w:tab w:val="left" w:pos="5040"/>
          <w:tab w:val="left" w:pos="6840"/>
          <w:tab w:val="right" w:pos="9450"/>
        </w:tabs>
        <w:autoSpaceDN w:val="0"/>
        <w:adjustRightInd w:val="0"/>
        <w:spacing w:after="0" w:line="200" w:lineRule="atLeast"/>
        <w:ind w:left="4320" w:hanging="4320"/>
        <w:rPr>
          <w:rFonts w:ascii="Calibri" w:eastAsiaTheme="minorEastAsia" w:hAnsi="Calibri"/>
          <w:szCs w:val="24"/>
        </w:rPr>
      </w:pPr>
      <w:r w:rsidRPr="009D4613">
        <w:rPr>
          <w:rFonts w:ascii="Times New Roman" w:eastAsiaTheme="minorEastAsia" w:hAnsi="Times New Roman"/>
          <w:b/>
          <w:sz w:val="24"/>
          <w:szCs w:val="24"/>
        </w:rPr>
        <w:t>TOTAL POINTS</w:t>
      </w:r>
      <w:r w:rsidRPr="009D4613">
        <w:rPr>
          <w:rFonts w:ascii="Times New Roman" w:eastAsiaTheme="minorEastAsia" w:hAnsi="Times New Roman"/>
          <w:sz w:val="24"/>
          <w:szCs w:val="24"/>
        </w:rPr>
        <w:tab/>
      </w:r>
      <w:r w:rsidRPr="009D4613">
        <w:rPr>
          <w:rFonts w:ascii="Times New Roman" w:eastAsiaTheme="minorEastAsia" w:hAnsi="Times New Roman"/>
          <w:sz w:val="24"/>
          <w:szCs w:val="24"/>
        </w:rPr>
        <w:tab/>
      </w:r>
      <w:r w:rsidRPr="009D4613">
        <w:rPr>
          <w:rFonts w:ascii="Times New Roman" w:eastAsiaTheme="minorEastAsia" w:hAnsi="Times New Roman"/>
          <w:sz w:val="24"/>
          <w:szCs w:val="24"/>
        </w:rPr>
        <w:tab/>
        <w:t xml:space="preserve">__________   </w:t>
      </w:r>
      <w:r w:rsidRPr="009D4613">
        <w:rPr>
          <w:rFonts w:ascii="Times New Roman" w:eastAsiaTheme="minorEastAsia" w:hAnsi="Times New Roman"/>
          <w:sz w:val="24"/>
          <w:szCs w:val="24"/>
        </w:rPr>
        <w:tab/>
        <w:t>100 points</w:t>
      </w:r>
    </w:p>
    <w:p w14:paraId="25D26A22" w14:textId="77777777" w:rsidR="00481765" w:rsidRDefault="00481765" w:rsidP="000B052D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143E64C2" w14:textId="77777777" w:rsidR="000B052D" w:rsidRPr="00FC3E9A" w:rsidRDefault="000B052D" w:rsidP="000B052D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71013F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38AC281D" w14:textId="77777777" w:rsidR="00481765" w:rsidRDefault="00481765" w:rsidP="00481765">
      <w:pPr>
        <w:widowControl w:val="0"/>
        <w:autoSpaceDN w:val="0"/>
        <w:adjustRightInd w:val="0"/>
        <w:spacing w:after="0" w:line="200" w:lineRule="atLeast"/>
        <w:ind w:left="540"/>
        <w:rPr>
          <w:rFonts w:ascii="Times New Roman" w:eastAsiaTheme="minorEastAsia" w:hAnsi="Times New Roman"/>
          <w:sz w:val="24"/>
          <w:szCs w:val="24"/>
        </w:rPr>
      </w:pPr>
    </w:p>
    <w:p w14:paraId="3F8BBEDF" w14:textId="77777777" w:rsidR="00A12915" w:rsidRDefault="00A12915" w:rsidP="00481765">
      <w:pPr>
        <w:widowControl w:val="0"/>
        <w:autoSpaceDN w:val="0"/>
        <w:adjustRightInd w:val="0"/>
        <w:spacing w:after="0" w:line="200" w:lineRule="atLeast"/>
        <w:ind w:left="540"/>
        <w:rPr>
          <w:rFonts w:ascii="Times New Roman" w:eastAsiaTheme="minorEastAsia" w:hAnsi="Times New Roman"/>
          <w:sz w:val="24"/>
          <w:szCs w:val="24"/>
        </w:rPr>
      </w:pPr>
    </w:p>
    <w:p w14:paraId="6F263EC9" w14:textId="08373BD6" w:rsidR="006751F9" w:rsidRDefault="006751F9" w:rsidP="006751F9">
      <w:pPr>
        <w:keepNext/>
        <w:keepLines/>
        <w:pageBreakBefore/>
        <w:widowControl w:val="0"/>
        <w:autoSpaceDN w:val="0"/>
        <w:adjustRightInd w:val="0"/>
        <w:spacing w:after="0" w:line="200" w:lineRule="atLeast"/>
        <w:outlineLvl w:val="7"/>
        <w:rPr>
          <w:rFonts w:ascii="Times New Roman" w:hAnsi="Times New Roman"/>
          <w:b/>
          <w:i/>
          <w:sz w:val="24"/>
          <w:szCs w:val="24"/>
        </w:rPr>
      </w:pPr>
      <w:r w:rsidRPr="009D4613">
        <w:rPr>
          <w:rFonts w:ascii="Times New Roman" w:hAnsi="Times New Roman"/>
          <w:b/>
          <w:sz w:val="24"/>
          <w:szCs w:val="24"/>
        </w:rPr>
        <w:lastRenderedPageBreak/>
        <w:t xml:space="preserve">Part I—Multiple Choice: </w:t>
      </w:r>
      <w:r w:rsidR="001A1E28">
        <w:rPr>
          <w:rFonts w:ascii="Times New Roman" w:hAnsi="Times New Roman"/>
          <w:b/>
          <w:sz w:val="24"/>
          <w:szCs w:val="24"/>
        </w:rPr>
        <w:br/>
      </w:r>
      <w:r w:rsidRPr="001A1E28">
        <w:rPr>
          <w:rFonts w:ascii="Times New Roman" w:hAnsi="Times New Roman"/>
          <w:i/>
          <w:sz w:val="24"/>
          <w:szCs w:val="24"/>
        </w:rPr>
        <w:t xml:space="preserve">Directions:  </w:t>
      </w:r>
      <w:r w:rsidR="001A1E28" w:rsidRPr="001A1E28">
        <w:rPr>
          <w:rFonts w:ascii="Times New Roman" w:hAnsi="Times New Roman"/>
          <w:i/>
          <w:sz w:val="24"/>
          <w:szCs w:val="24"/>
        </w:rPr>
        <w:t>Choose</w:t>
      </w:r>
      <w:r w:rsidRPr="001A1E28">
        <w:rPr>
          <w:rFonts w:ascii="Times New Roman" w:hAnsi="Times New Roman"/>
          <w:i/>
          <w:sz w:val="24"/>
          <w:szCs w:val="24"/>
        </w:rPr>
        <w:t xml:space="preserve"> the best answer for the following questions</w:t>
      </w:r>
      <w:r w:rsidR="001A1E28" w:rsidRPr="001A1E28">
        <w:rPr>
          <w:rFonts w:ascii="Times New Roman" w:hAnsi="Times New Roman"/>
          <w:i/>
          <w:sz w:val="24"/>
          <w:szCs w:val="24"/>
        </w:rPr>
        <w:t>.</w:t>
      </w:r>
      <w:r w:rsidRPr="009D4613">
        <w:rPr>
          <w:rFonts w:ascii="Times New Roman" w:hAnsi="Times New Roman"/>
          <w:b/>
          <w:sz w:val="24"/>
          <w:szCs w:val="24"/>
        </w:rPr>
        <w:t xml:space="preserve"> </w:t>
      </w:r>
    </w:p>
    <w:p w14:paraId="294393B1" w14:textId="77777777" w:rsidR="006751F9" w:rsidRPr="009D4613" w:rsidRDefault="006751F9" w:rsidP="006751F9">
      <w:pPr>
        <w:widowControl w:val="0"/>
        <w:autoSpaceDN w:val="0"/>
        <w:adjustRightInd w:val="0"/>
        <w:spacing w:after="0" w:line="200" w:lineRule="atLeast"/>
        <w:rPr>
          <w:rFonts w:ascii="Times New Roman" w:eastAsiaTheme="minorEastAsia" w:hAnsi="Times New Roman"/>
          <w:sz w:val="24"/>
          <w:szCs w:val="24"/>
        </w:rPr>
      </w:pPr>
    </w:p>
    <w:p w14:paraId="2085ABB8" w14:textId="15E0EBD0" w:rsidR="006751F9" w:rsidRDefault="006751F9" w:rsidP="006751F9">
      <w:pPr>
        <w:pStyle w:val="ListParagraph"/>
        <w:widowControl w:val="0"/>
        <w:numPr>
          <w:ilvl w:val="3"/>
          <w:numId w:val="4"/>
        </w:numPr>
        <w:autoSpaceDN w:val="0"/>
        <w:adjustRightInd w:val="0"/>
        <w:spacing w:after="0" w:line="200" w:lineRule="atLeast"/>
        <w:ind w:left="180" w:firstLine="0"/>
        <w:rPr>
          <w:rFonts w:ascii="Times New Roman" w:eastAsiaTheme="minorEastAsia" w:hAnsi="Times New Roman"/>
          <w:sz w:val="24"/>
          <w:szCs w:val="24"/>
        </w:rPr>
      </w:pPr>
      <w:r w:rsidRPr="009D4613">
        <w:rPr>
          <w:rFonts w:ascii="Times New Roman" w:eastAsiaTheme="minorEastAsia" w:hAnsi="Times New Roman"/>
          <w:sz w:val="24"/>
          <w:szCs w:val="24"/>
        </w:rPr>
        <w:t xml:space="preserve">If </w:t>
      </w:r>
      <w:r>
        <w:rPr>
          <w:rFonts w:ascii="Times New Roman" w:eastAsiaTheme="minorEastAsia" w:hAnsi="Times New Roman"/>
          <w:sz w:val="24"/>
          <w:szCs w:val="24"/>
        </w:rPr>
        <w:t>no separate entry is given for a bilateral site, you should:</w:t>
      </w:r>
    </w:p>
    <w:p w14:paraId="43197115" w14:textId="77777777" w:rsidR="006751F9" w:rsidRDefault="006751F9" w:rsidP="006751F9">
      <w:pPr>
        <w:pStyle w:val="ListParagraph"/>
        <w:widowControl w:val="0"/>
        <w:numPr>
          <w:ilvl w:val="4"/>
          <w:numId w:val="4"/>
        </w:numPr>
        <w:autoSpaceDN w:val="0"/>
        <w:adjustRightInd w:val="0"/>
        <w:spacing w:after="0" w:line="200" w:lineRule="atLeast"/>
        <w:ind w:left="720" w:firstLine="0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>only code one side</w:t>
      </w:r>
    </w:p>
    <w:p w14:paraId="42141828" w14:textId="77777777" w:rsidR="006751F9" w:rsidRDefault="006751F9" w:rsidP="006751F9">
      <w:pPr>
        <w:pStyle w:val="ListParagraph"/>
        <w:widowControl w:val="0"/>
        <w:numPr>
          <w:ilvl w:val="4"/>
          <w:numId w:val="4"/>
        </w:numPr>
        <w:autoSpaceDN w:val="0"/>
        <w:adjustRightInd w:val="0"/>
        <w:spacing w:after="0" w:line="200" w:lineRule="atLeast"/>
        <w:ind w:left="720" w:firstLine="0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>code left and right separately</w:t>
      </w:r>
    </w:p>
    <w:p w14:paraId="17EF9518" w14:textId="77777777" w:rsidR="006751F9" w:rsidRDefault="006751F9" w:rsidP="006751F9">
      <w:pPr>
        <w:pStyle w:val="ListParagraph"/>
        <w:widowControl w:val="0"/>
        <w:numPr>
          <w:ilvl w:val="4"/>
          <w:numId w:val="4"/>
        </w:numPr>
        <w:autoSpaceDN w:val="0"/>
        <w:adjustRightInd w:val="0"/>
        <w:spacing w:after="0" w:line="200" w:lineRule="atLeast"/>
        <w:ind w:left="720" w:firstLine="0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>consult the physician for clarification</w:t>
      </w:r>
    </w:p>
    <w:p w14:paraId="5D377609" w14:textId="77777777" w:rsidR="006751F9" w:rsidRDefault="006751F9" w:rsidP="006751F9">
      <w:pPr>
        <w:pStyle w:val="ListParagraph"/>
        <w:widowControl w:val="0"/>
        <w:numPr>
          <w:ilvl w:val="4"/>
          <w:numId w:val="4"/>
        </w:numPr>
        <w:autoSpaceDN w:val="0"/>
        <w:adjustRightInd w:val="0"/>
        <w:spacing w:after="0" w:line="200" w:lineRule="atLeast"/>
        <w:ind w:left="720" w:firstLine="0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>skip the diagnosis</w:t>
      </w:r>
    </w:p>
    <w:p w14:paraId="33B81994" w14:textId="77777777" w:rsidR="006751F9" w:rsidRDefault="006751F9" w:rsidP="006751F9">
      <w:pPr>
        <w:widowControl w:val="0"/>
        <w:autoSpaceDN w:val="0"/>
        <w:adjustRightInd w:val="0"/>
        <w:spacing w:after="0" w:line="200" w:lineRule="atLeast"/>
        <w:rPr>
          <w:rFonts w:ascii="Times New Roman" w:eastAsiaTheme="minorEastAsia" w:hAnsi="Times New Roman"/>
          <w:sz w:val="24"/>
          <w:szCs w:val="24"/>
        </w:rPr>
      </w:pPr>
    </w:p>
    <w:p w14:paraId="38BA023B" w14:textId="77777777" w:rsidR="006751F9" w:rsidRDefault="006751F9" w:rsidP="006751F9">
      <w:pPr>
        <w:pStyle w:val="ListParagraph"/>
        <w:widowControl w:val="0"/>
        <w:numPr>
          <w:ilvl w:val="3"/>
          <w:numId w:val="4"/>
        </w:numPr>
        <w:autoSpaceDN w:val="0"/>
        <w:adjustRightInd w:val="0"/>
        <w:spacing w:after="0" w:line="200" w:lineRule="atLeast"/>
        <w:ind w:left="180" w:firstLine="0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>ICD-10-CM codes are:</w:t>
      </w:r>
    </w:p>
    <w:p w14:paraId="52F46581" w14:textId="77777777" w:rsidR="006751F9" w:rsidRDefault="006751F9" w:rsidP="006751F9">
      <w:pPr>
        <w:pStyle w:val="ListParagraph"/>
        <w:widowControl w:val="0"/>
        <w:numPr>
          <w:ilvl w:val="4"/>
          <w:numId w:val="4"/>
        </w:numPr>
        <w:autoSpaceDN w:val="0"/>
        <w:adjustRightInd w:val="0"/>
        <w:spacing w:after="0" w:line="200" w:lineRule="atLeast"/>
        <w:ind w:left="720" w:firstLine="0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>numeric codes</w:t>
      </w:r>
    </w:p>
    <w:p w14:paraId="04E6D810" w14:textId="77777777" w:rsidR="006751F9" w:rsidRDefault="006751F9" w:rsidP="006751F9">
      <w:pPr>
        <w:pStyle w:val="ListParagraph"/>
        <w:widowControl w:val="0"/>
        <w:numPr>
          <w:ilvl w:val="4"/>
          <w:numId w:val="4"/>
        </w:numPr>
        <w:autoSpaceDN w:val="0"/>
        <w:adjustRightInd w:val="0"/>
        <w:spacing w:after="0" w:line="200" w:lineRule="atLeast"/>
        <w:ind w:left="720" w:firstLine="0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>alphabetical codes</w:t>
      </w:r>
    </w:p>
    <w:p w14:paraId="26FB9B41" w14:textId="77777777" w:rsidR="006751F9" w:rsidRDefault="006751F9" w:rsidP="006751F9">
      <w:pPr>
        <w:pStyle w:val="ListParagraph"/>
        <w:widowControl w:val="0"/>
        <w:numPr>
          <w:ilvl w:val="4"/>
          <w:numId w:val="4"/>
        </w:numPr>
        <w:autoSpaceDN w:val="0"/>
        <w:adjustRightInd w:val="0"/>
        <w:spacing w:after="0" w:line="200" w:lineRule="atLeast"/>
        <w:ind w:left="720" w:firstLine="0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>three to seven digit alphanumeric codes</w:t>
      </w:r>
    </w:p>
    <w:p w14:paraId="1D7FE45B" w14:textId="77777777" w:rsidR="006751F9" w:rsidRDefault="006751F9" w:rsidP="006751F9">
      <w:pPr>
        <w:pStyle w:val="ListParagraph"/>
        <w:widowControl w:val="0"/>
        <w:numPr>
          <w:ilvl w:val="4"/>
          <w:numId w:val="4"/>
        </w:numPr>
        <w:autoSpaceDN w:val="0"/>
        <w:adjustRightInd w:val="0"/>
        <w:spacing w:after="0" w:line="200" w:lineRule="atLeast"/>
        <w:ind w:left="720" w:firstLine="0"/>
        <w:rPr>
          <w:rFonts w:ascii="Times New Roman" w:eastAsiaTheme="minorEastAsia" w:hAnsi="Times New Roman"/>
          <w:sz w:val="24"/>
          <w:szCs w:val="24"/>
        </w:rPr>
      </w:pPr>
      <w:r w:rsidRPr="00A7076C">
        <w:rPr>
          <w:rFonts w:ascii="Times New Roman" w:eastAsiaTheme="minorEastAsia" w:hAnsi="Times New Roman"/>
          <w:sz w:val="24"/>
          <w:szCs w:val="24"/>
        </w:rPr>
        <w:t>codes used to explain procedures</w:t>
      </w:r>
    </w:p>
    <w:p w14:paraId="4E68456F" w14:textId="77777777" w:rsidR="006751F9" w:rsidRDefault="006751F9" w:rsidP="006751F9">
      <w:pPr>
        <w:widowControl w:val="0"/>
        <w:autoSpaceDN w:val="0"/>
        <w:adjustRightInd w:val="0"/>
        <w:spacing w:after="0" w:line="200" w:lineRule="atLeast"/>
        <w:rPr>
          <w:rFonts w:ascii="Times New Roman" w:eastAsiaTheme="minorEastAsia" w:hAnsi="Times New Roman"/>
          <w:sz w:val="24"/>
          <w:szCs w:val="24"/>
        </w:rPr>
      </w:pPr>
    </w:p>
    <w:p w14:paraId="113C8D04" w14:textId="77777777" w:rsidR="006751F9" w:rsidRDefault="006751F9" w:rsidP="00E25880">
      <w:pPr>
        <w:pStyle w:val="ListParagraph"/>
        <w:widowControl w:val="0"/>
        <w:numPr>
          <w:ilvl w:val="3"/>
          <w:numId w:val="4"/>
        </w:numPr>
        <w:autoSpaceDN w:val="0"/>
        <w:adjustRightInd w:val="0"/>
        <w:spacing w:after="0" w:line="200" w:lineRule="atLeast"/>
        <w:ind w:left="0" w:firstLine="180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>External causes of morbidity can be found in the range of:</w:t>
      </w:r>
    </w:p>
    <w:p w14:paraId="5AFA9630" w14:textId="77777777" w:rsidR="006751F9" w:rsidRDefault="006751F9" w:rsidP="006751F9">
      <w:pPr>
        <w:pStyle w:val="ListParagraph"/>
        <w:widowControl w:val="0"/>
        <w:numPr>
          <w:ilvl w:val="4"/>
          <w:numId w:val="4"/>
        </w:numPr>
        <w:autoSpaceDN w:val="0"/>
        <w:adjustRightInd w:val="0"/>
        <w:spacing w:after="0" w:line="200" w:lineRule="atLeast"/>
        <w:ind w:left="720" w:firstLine="0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>A00 – T88</w:t>
      </w:r>
    </w:p>
    <w:p w14:paraId="5A609111" w14:textId="77777777" w:rsidR="006751F9" w:rsidRDefault="006751F9" w:rsidP="006751F9">
      <w:pPr>
        <w:pStyle w:val="ListParagraph"/>
        <w:widowControl w:val="0"/>
        <w:numPr>
          <w:ilvl w:val="4"/>
          <w:numId w:val="4"/>
        </w:numPr>
        <w:autoSpaceDN w:val="0"/>
        <w:adjustRightInd w:val="0"/>
        <w:spacing w:after="0" w:line="200" w:lineRule="atLeast"/>
        <w:ind w:left="720" w:firstLine="0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>Z00 – Z99</w:t>
      </w:r>
    </w:p>
    <w:p w14:paraId="45AA2D04" w14:textId="77777777" w:rsidR="006751F9" w:rsidRDefault="006751F9" w:rsidP="006751F9">
      <w:pPr>
        <w:pStyle w:val="ListParagraph"/>
        <w:widowControl w:val="0"/>
        <w:numPr>
          <w:ilvl w:val="4"/>
          <w:numId w:val="4"/>
        </w:numPr>
        <w:autoSpaceDN w:val="0"/>
        <w:adjustRightInd w:val="0"/>
        <w:spacing w:after="0" w:line="200" w:lineRule="atLeast"/>
        <w:ind w:left="720" w:firstLine="0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>V00 – Y99</w:t>
      </w:r>
    </w:p>
    <w:p w14:paraId="2C8DC540" w14:textId="77777777" w:rsidR="006751F9" w:rsidRDefault="006751F9" w:rsidP="006751F9">
      <w:pPr>
        <w:pStyle w:val="ListParagraph"/>
        <w:widowControl w:val="0"/>
        <w:numPr>
          <w:ilvl w:val="4"/>
          <w:numId w:val="4"/>
        </w:numPr>
        <w:autoSpaceDN w:val="0"/>
        <w:adjustRightInd w:val="0"/>
        <w:spacing w:after="0" w:line="200" w:lineRule="atLeast"/>
        <w:ind w:left="720" w:firstLine="0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>L50 – P20</w:t>
      </w:r>
    </w:p>
    <w:p w14:paraId="55D4F713" w14:textId="77777777" w:rsidR="006751F9" w:rsidRDefault="006751F9" w:rsidP="006751F9">
      <w:pPr>
        <w:widowControl w:val="0"/>
        <w:autoSpaceDN w:val="0"/>
        <w:adjustRightInd w:val="0"/>
        <w:spacing w:after="0" w:line="200" w:lineRule="atLeast"/>
        <w:rPr>
          <w:rFonts w:ascii="Times New Roman" w:eastAsiaTheme="minorEastAsia" w:hAnsi="Times New Roman"/>
          <w:sz w:val="24"/>
          <w:szCs w:val="24"/>
        </w:rPr>
      </w:pPr>
    </w:p>
    <w:p w14:paraId="66177109" w14:textId="6AAC10B1" w:rsidR="006751F9" w:rsidRPr="00E25880" w:rsidRDefault="006751F9" w:rsidP="00113E0E">
      <w:pPr>
        <w:pStyle w:val="ListParagraph"/>
        <w:widowControl w:val="0"/>
        <w:numPr>
          <w:ilvl w:val="3"/>
          <w:numId w:val="4"/>
        </w:numPr>
        <w:autoSpaceDN w:val="0"/>
        <w:adjustRightInd w:val="0"/>
        <w:spacing w:after="0" w:line="200" w:lineRule="atLeast"/>
        <w:ind w:left="720"/>
        <w:rPr>
          <w:rFonts w:ascii="Times New Roman" w:eastAsiaTheme="minorEastAsia" w:hAnsi="Times New Roman"/>
          <w:sz w:val="24"/>
          <w:szCs w:val="24"/>
        </w:rPr>
      </w:pPr>
      <w:r w:rsidRPr="00E25880">
        <w:rPr>
          <w:rFonts w:ascii="Times New Roman" w:eastAsiaTheme="minorEastAsia" w:hAnsi="Times New Roman"/>
          <w:sz w:val="24"/>
          <w:szCs w:val="24"/>
        </w:rPr>
        <w:t xml:space="preserve">A UTI would </w:t>
      </w:r>
      <w:r w:rsidRPr="003A4C95">
        <w:rPr>
          <w:rFonts w:ascii="Times New Roman" w:eastAsiaTheme="minorEastAsia" w:hAnsi="Times New Roman"/>
          <w:i/>
          <w:sz w:val="24"/>
          <w:szCs w:val="24"/>
        </w:rPr>
        <w:t>most</w:t>
      </w:r>
      <w:r w:rsidRPr="00E25880">
        <w:rPr>
          <w:rFonts w:ascii="Times New Roman" w:eastAsiaTheme="minorEastAsia" w:hAnsi="Times New Roman"/>
          <w:sz w:val="24"/>
          <w:szCs w:val="24"/>
        </w:rPr>
        <w:t xml:space="preserve"> likely be confirmed by</w:t>
      </w:r>
      <w:r w:rsidR="007E21BC">
        <w:rPr>
          <w:rFonts w:ascii="Times New Roman" w:eastAsiaTheme="minorEastAsia" w:hAnsi="Times New Roman"/>
          <w:sz w:val="24"/>
          <w:szCs w:val="24"/>
        </w:rPr>
        <w:t xml:space="preserve"> a</w:t>
      </w:r>
      <w:r w:rsidR="008D771F">
        <w:rPr>
          <w:rFonts w:ascii="Times New Roman" w:eastAsiaTheme="minorEastAsia" w:hAnsi="Times New Roman"/>
          <w:sz w:val="24"/>
          <w:szCs w:val="24"/>
        </w:rPr>
        <w:t>(n):</w:t>
      </w:r>
    </w:p>
    <w:p w14:paraId="2C585E02" w14:textId="4541FD29" w:rsidR="006751F9" w:rsidRPr="001459EB" w:rsidRDefault="001459EB" w:rsidP="00192D49">
      <w:pPr>
        <w:widowControl w:val="0"/>
        <w:tabs>
          <w:tab w:val="left" w:pos="1440"/>
        </w:tabs>
        <w:autoSpaceDN w:val="0"/>
        <w:adjustRightInd w:val="0"/>
        <w:spacing w:after="0" w:line="200" w:lineRule="atLeast"/>
        <w:ind w:firstLine="720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>a.</w:t>
      </w:r>
      <w:r w:rsidR="00192D49">
        <w:rPr>
          <w:rFonts w:ascii="Times New Roman" w:eastAsiaTheme="minorEastAsia" w:hAnsi="Times New Roman"/>
          <w:sz w:val="24"/>
          <w:szCs w:val="24"/>
        </w:rPr>
        <w:t xml:space="preserve"> </w:t>
      </w:r>
      <w:r w:rsidR="00192D49">
        <w:rPr>
          <w:rFonts w:ascii="Times New Roman" w:eastAsiaTheme="minorEastAsia" w:hAnsi="Times New Roman"/>
          <w:sz w:val="24"/>
          <w:szCs w:val="24"/>
        </w:rPr>
        <w:tab/>
      </w:r>
      <w:r w:rsidR="006751F9" w:rsidRPr="001459EB">
        <w:rPr>
          <w:rFonts w:ascii="Times New Roman" w:eastAsiaTheme="minorEastAsia" w:hAnsi="Times New Roman"/>
          <w:sz w:val="24"/>
          <w:szCs w:val="24"/>
        </w:rPr>
        <w:t>path report</w:t>
      </w:r>
    </w:p>
    <w:p w14:paraId="551B303E" w14:textId="34EE5E0E" w:rsidR="006751F9" w:rsidRPr="00192D49" w:rsidRDefault="00192D49" w:rsidP="00192D49">
      <w:pPr>
        <w:widowControl w:val="0"/>
        <w:autoSpaceDN w:val="0"/>
        <w:adjustRightInd w:val="0"/>
        <w:spacing w:after="0" w:line="200" w:lineRule="atLeast"/>
        <w:ind w:firstLine="720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>b.</w:t>
      </w:r>
      <w:r>
        <w:rPr>
          <w:rFonts w:ascii="Times New Roman" w:eastAsiaTheme="minorEastAsia" w:hAnsi="Times New Roman"/>
          <w:sz w:val="24"/>
          <w:szCs w:val="24"/>
        </w:rPr>
        <w:tab/>
      </w:r>
      <w:r w:rsidR="006751F9" w:rsidRPr="00192D49">
        <w:rPr>
          <w:rFonts w:ascii="Times New Roman" w:eastAsiaTheme="minorEastAsia" w:hAnsi="Times New Roman"/>
          <w:sz w:val="24"/>
          <w:szCs w:val="24"/>
        </w:rPr>
        <w:t>lab report</w:t>
      </w:r>
    </w:p>
    <w:p w14:paraId="0F16993C" w14:textId="0CEC5B17" w:rsidR="006751F9" w:rsidRPr="00192D49" w:rsidRDefault="006751F9" w:rsidP="00192D49">
      <w:pPr>
        <w:pStyle w:val="ListParagraph"/>
        <w:widowControl w:val="0"/>
        <w:numPr>
          <w:ilvl w:val="0"/>
          <w:numId w:val="18"/>
        </w:numPr>
        <w:autoSpaceDN w:val="0"/>
        <w:adjustRightInd w:val="0"/>
        <w:spacing w:after="0" w:line="200" w:lineRule="atLeast"/>
        <w:ind w:left="1440" w:hanging="720"/>
        <w:rPr>
          <w:rFonts w:ascii="Times New Roman" w:eastAsiaTheme="minorEastAsia" w:hAnsi="Times New Roman"/>
          <w:sz w:val="24"/>
          <w:szCs w:val="24"/>
        </w:rPr>
      </w:pPr>
      <w:r w:rsidRPr="00192D49">
        <w:rPr>
          <w:rFonts w:ascii="Times New Roman" w:eastAsiaTheme="minorEastAsia" w:hAnsi="Times New Roman"/>
          <w:sz w:val="24"/>
          <w:szCs w:val="24"/>
        </w:rPr>
        <w:t>x-ray report</w:t>
      </w:r>
    </w:p>
    <w:p w14:paraId="71015D0C" w14:textId="29CAE128" w:rsidR="006751F9" w:rsidRDefault="0084256A" w:rsidP="0084256A">
      <w:pPr>
        <w:pStyle w:val="ListParagraph"/>
        <w:widowControl w:val="0"/>
        <w:autoSpaceDN w:val="0"/>
        <w:adjustRightInd w:val="0"/>
        <w:spacing w:after="0" w:line="200" w:lineRule="atLeast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 xml:space="preserve">d.   </w:t>
      </w:r>
      <w:r w:rsidR="00192D49">
        <w:rPr>
          <w:rFonts w:ascii="Times New Roman" w:eastAsiaTheme="minorEastAsia" w:hAnsi="Times New Roman"/>
          <w:sz w:val="24"/>
          <w:szCs w:val="24"/>
        </w:rPr>
        <w:tab/>
      </w:r>
      <w:r w:rsidR="006751F9">
        <w:rPr>
          <w:rFonts w:ascii="Times New Roman" w:eastAsiaTheme="minorEastAsia" w:hAnsi="Times New Roman"/>
          <w:sz w:val="24"/>
          <w:szCs w:val="24"/>
        </w:rPr>
        <w:t>consultation</w:t>
      </w:r>
    </w:p>
    <w:p w14:paraId="5C5B95C9" w14:textId="77777777" w:rsidR="006751F9" w:rsidRDefault="006751F9" w:rsidP="006751F9">
      <w:pPr>
        <w:widowControl w:val="0"/>
        <w:autoSpaceDN w:val="0"/>
        <w:adjustRightInd w:val="0"/>
        <w:spacing w:after="0" w:line="200" w:lineRule="atLeast"/>
        <w:rPr>
          <w:rFonts w:ascii="Times New Roman" w:eastAsiaTheme="minorEastAsia" w:hAnsi="Times New Roman"/>
          <w:sz w:val="24"/>
          <w:szCs w:val="24"/>
        </w:rPr>
      </w:pPr>
    </w:p>
    <w:p w14:paraId="408E26BF" w14:textId="4645999E" w:rsidR="006751F9" w:rsidRPr="00E25880" w:rsidRDefault="006751F9" w:rsidP="00E25880">
      <w:pPr>
        <w:pStyle w:val="ListParagraph"/>
        <w:widowControl w:val="0"/>
        <w:numPr>
          <w:ilvl w:val="0"/>
          <w:numId w:val="17"/>
        </w:numPr>
        <w:autoSpaceDN w:val="0"/>
        <w:adjustRightInd w:val="0"/>
        <w:spacing w:after="0" w:line="200" w:lineRule="atLeast"/>
        <w:ind w:hanging="540"/>
        <w:rPr>
          <w:rFonts w:ascii="Times New Roman" w:eastAsiaTheme="minorEastAsia" w:hAnsi="Times New Roman"/>
          <w:sz w:val="24"/>
          <w:szCs w:val="24"/>
        </w:rPr>
      </w:pPr>
      <w:r w:rsidRPr="00E25880">
        <w:rPr>
          <w:rFonts w:ascii="Times New Roman" w:eastAsiaTheme="minorEastAsia" w:hAnsi="Times New Roman"/>
          <w:sz w:val="24"/>
          <w:szCs w:val="24"/>
        </w:rPr>
        <w:t xml:space="preserve">It is </w:t>
      </w:r>
      <w:r w:rsidRPr="003A4C95">
        <w:rPr>
          <w:rFonts w:ascii="Times New Roman" w:eastAsiaTheme="minorEastAsia" w:hAnsi="Times New Roman"/>
          <w:i/>
          <w:sz w:val="24"/>
          <w:szCs w:val="24"/>
        </w:rPr>
        <w:t>acceptable</w:t>
      </w:r>
      <w:r w:rsidRPr="00E25880">
        <w:rPr>
          <w:rFonts w:ascii="Times New Roman" w:eastAsiaTheme="minorEastAsia" w:hAnsi="Times New Roman"/>
          <w:sz w:val="24"/>
          <w:szCs w:val="24"/>
        </w:rPr>
        <w:t xml:space="preserve"> to use a five-character code if:</w:t>
      </w:r>
    </w:p>
    <w:p w14:paraId="2871485A" w14:textId="77777777" w:rsidR="006751F9" w:rsidRDefault="006751F9" w:rsidP="00E25880">
      <w:pPr>
        <w:pStyle w:val="ListParagraph"/>
        <w:widowControl w:val="0"/>
        <w:numPr>
          <w:ilvl w:val="1"/>
          <w:numId w:val="17"/>
        </w:numPr>
        <w:autoSpaceDN w:val="0"/>
        <w:adjustRightInd w:val="0"/>
        <w:spacing w:after="0" w:line="200" w:lineRule="atLeast"/>
        <w:ind w:left="810" w:firstLine="0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>a six-character code is available</w:t>
      </w:r>
    </w:p>
    <w:p w14:paraId="1CF16BCE" w14:textId="77777777" w:rsidR="006751F9" w:rsidRDefault="006751F9" w:rsidP="00E25880">
      <w:pPr>
        <w:pStyle w:val="ListParagraph"/>
        <w:widowControl w:val="0"/>
        <w:numPr>
          <w:ilvl w:val="1"/>
          <w:numId w:val="17"/>
        </w:numPr>
        <w:autoSpaceDN w:val="0"/>
        <w:adjustRightInd w:val="0"/>
        <w:spacing w:after="0" w:line="200" w:lineRule="atLeast"/>
        <w:ind w:left="810" w:firstLine="0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>a seven-character code is available</w:t>
      </w:r>
    </w:p>
    <w:p w14:paraId="74C17FC5" w14:textId="77777777" w:rsidR="006751F9" w:rsidRDefault="006751F9" w:rsidP="00E25880">
      <w:pPr>
        <w:pStyle w:val="ListParagraph"/>
        <w:widowControl w:val="0"/>
        <w:numPr>
          <w:ilvl w:val="1"/>
          <w:numId w:val="17"/>
        </w:numPr>
        <w:autoSpaceDN w:val="0"/>
        <w:adjustRightInd w:val="0"/>
        <w:spacing w:after="0" w:line="200" w:lineRule="atLeast"/>
        <w:ind w:left="810" w:firstLine="0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>there is no six-character code for that subcategory</w:t>
      </w:r>
    </w:p>
    <w:p w14:paraId="3E4FA2C6" w14:textId="77777777" w:rsidR="006751F9" w:rsidRDefault="006751F9" w:rsidP="00E25880">
      <w:pPr>
        <w:pStyle w:val="ListParagraph"/>
        <w:widowControl w:val="0"/>
        <w:numPr>
          <w:ilvl w:val="1"/>
          <w:numId w:val="17"/>
        </w:numPr>
        <w:autoSpaceDN w:val="0"/>
        <w:adjustRightInd w:val="0"/>
        <w:spacing w:after="0" w:line="200" w:lineRule="atLeast"/>
        <w:ind w:left="810" w:firstLine="0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>you would not use a five-character code</w:t>
      </w:r>
    </w:p>
    <w:p w14:paraId="102469AA" w14:textId="77777777" w:rsidR="006751F9" w:rsidRDefault="006751F9" w:rsidP="006751F9">
      <w:pPr>
        <w:widowControl w:val="0"/>
        <w:autoSpaceDN w:val="0"/>
        <w:adjustRightInd w:val="0"/>
        <w:spacing w:after="0" w:line="200" w:lineRule="atLeast"/>
        <w:rPr>
          <w:rFonts w:ascii="Times New Roman" w:eastAsiaTheme="minorEastAsia" w:hAnsi="Times New Roman"/>
          <w:sz w:val="24"/>
          <w:szCs w:val="24"/>
        </w:rPr>
      </w:pPr>
    </w:p>
    <w:p w14:paraId="5FF6492A" w14:textId="77777777" w:rsidR="006751F9" w:rsidRDefault="006751F9" w:rsidP="00E25880">
      <w:pPr>
        <w:pStyle w:val="ListParagraph"/>
        <w:widowControl w:val="0"/>
        <w:numPr>
          <w:ilvl w:val="0"/>
          <w:numId w:val="17"/>
        </w:numPr>
        <w:autoSpaceDN w:val="0"/>
        <w:adjustRightInd w:val="0"/>
        <w:spacing w:after="0" w:line="200" w:lineRule="atLeast"/>
        <w:ind w:left="0" w:firstLine="180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>A code in brackets in the Alphabetical Index can be used:</w:t>
      </w:r>
    </w:p>
    <w:p w14:paraId="0661C91F" w14:textId="77777777" w:rsidR="006751F9" w:rsidRDefault="006751F9" w:rsidP="00E25880">
      <w:pPr>
        <w:pStyle w:val="ListParagraph"/>
        <w:widowControl w:val="0"/>
        <w:numPr>
          <w:ilvl w:val="1"/>
          <w:numId w:val="17"/>
        </w:numPr>
        <w:autoSpaceDN w:val="0"/>
        <w:adjustRightInd w:val="0"/>
        <w:spacing w:after="0" w:line="200" w:lineRule="atLeast"/>
        <w:ind w:left="720" w:firstLine="0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 xml:space="preserve">only as a secondary code for the specific condition </w:t>
      </w:r>
    </w:p>
    <w:p w14:paraId="706D5D36" w14:textId="77777777" w:rsidR="006751F9" w:rsidRDefault="006751F9" w:rsidP="00E25880">
      <w:pPr>
        <w:pStyle w:val="ListParagraph"/>
        <w:widowControl w:val="0"/>
        <w:numPr>
          <w:ilvl w:val="1"/>
          <w:numId w:val="17"/>
        </w:numPr>
        <w:autoSpaceDN w:val="0"/>
        <w:adjustRightInd w:val="0"/>
        <w:spacing w:after="0" w:line="200" w:lineRule="atLeast"/>
        <w:ind w:left="720" w:firstLine="0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>only as a principle diagnosis</w:t>
      </w:r>
    </w:p>
    <w:p w14:paraId="2E9DCE3D" w14:textId="77777777" w:rsidR="006751F9" w:rsidRDefault="006751F9" w:rsidP="00E25880">
      <w:pPr>
        <w:pStyle w:val="ListParagraph"/>
        <w:widowControl w:val="0"/>
        <w:numPr>
          <w:ilvl w:val="1"/>
          <w:numId w:val="17"/>
        </w:numPr>
        <w:autoSpaceDN w:val="0"/>
        <w:adjustRightInd w:val="0"/>
        <w:spacing w:after="0" w:line="200" w:lineRule="atLeast"/>
        <w:ind w:left="720" w:firstLine="0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>if it is a manifestation code</w:t>
      </w:r>
    </w:p>
    <w:p w14:paraId="76FDCA1B" w14:textId="77777777" w:rsidR="006751F9" w:rsidRDefault="006751F9" w:rsidP="00E25880">
      <w:pPr>
        <w:pStyle w:val="ListParagraph"/>
        <w:widowControl w:val="0"/>
        <w:numPr>
          <w:ilvl w:val="1"/>
          <w:numId w:val="17"/>
        </w:numPr>
        <w:autoSpaceDN w:val="0"/>
        <w:adjustRightInd w:val="0"/>
        <w:spacing w:after="0" w:line="200" w:lineRule="atLeast"/>
        <w:ind w:left="720" w:firstLine="0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>only with prior approval from the physician</w:t>
      </w:r>
    </w:p>
    <w:p w14:paraId="013F66BF" w14:textId="77777777" w:rsidR="006751F9" w:rsidRDefault="006751F9" w:rsidP="006751F9">
      <w:pPr>
        <w:widowControl w:val="0"/>
        <w:autoSpaceDN w:val="0"/>
        <w:adjustRightInd w:val="0"/>
        <w:spacing w:after="0" w:line="200" w:lineRule="atLeast"/>
        <w:ind w:left="720"/>
        <w:rPr>
          <w:rFonts w:ascii="Times New Roman" w:eastAsiaTheme="minorEastAsia" w:hAnsi="Times New Roman"/>
          <w:sz w:val="24"/>
          <w:szCs w:val="24"/>
        </w:rPr>
      </w:pPr>
    </w:p>
    <w:p w14:paraId="78556774" w14:textId="77777777" w:rsidR="006751F9" w:rsidRDefault="006751F9" w:rsidP="00E25880">
      <w:pPr>
        <w:pStyle w:val="ListParagraph"/>
        <w:widowControl w:val="0"/>
        <w:numPr>
          <w:ilvl w:val="0"/>
          <w:numId w:val="17"/>
        </w:numPr>
        <w:autoSpaceDN w:val="0"/>
        <w:adjustRightInd w:val="0"/>
        <w:spacing w:after="0" w:line="200" w:lineRule="atLeast"/>
        <w:ind w:left="0" w:firstLine="180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 xml:space="preserve">All of the following are late effects </w:t>
      </w:r>
      <w:r w:rsidRPr="003A4C95">
        <w:rPr>
          <w:rFonts w:ascii="Times New Roman" w:eastAsiaTheme="minorEastAsia" w:hAnsi="Times New Roman"/>
          <w:i/>
          <w:sz w:val="24"/>
          <w:szCs w:val="24"/>
        </w:rPr>
        <w:t>except</w:t>
      </w:r>
      <w:r>
        <w:rPr>
          <w:rFonts w:ascii="Times New Roman" w:eastAsiaTheme="minorEastAsia" w:hAnsi="Times New Roman"/>
          <w:sz w:val="24"/>
          <w:szCs w:val="24"/>
        </w:rPr>
        <w:t>:</w:t>
      </w:r>
    </w:p>
    <w:p w14:paraId="7F6EC493" w14:textId="77777777" w:rsidR="006751F9" w:rsidRDefault="006751F9" w:rsidP="00E25880">
      <w:pPr>
        <w:pStyle w:val="ListParagraph"/>
        <w:widowControl w:val="0"/>
        <w:numPr>
          <w:ilvl w:val="1"/>
          <w:numId w:val="17"/>
        </w:numPr>
        <w:autoSpaceDN w:val="0"/>
        <w:adjustRightInd w:val="0"/>
        <w:spacing w:after="0" w:line="200" w:lineRule="atLeast"/>
        <w:ind w:left="810" w:firstLine="0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>residuals</w:t>
      </w:r>
    </w:p>
    <w:p w14:paraId="5778354F" w14:textId="77777777" w:rsidR="006751F9" w:rsidRDefault="006751F9" w:rsidP="00E25880">
      <w:pPr>
        <w:pStyle w:val="ListParagraph"/>
        <w:widowControl w:val="0"/>
        <w:numPr>
          <w:ilvl w:val="1"/>
          <w:numId w:val="17"/>
        </w:numPr>
        <w:autoSpaceDN w:val="0"/>
        <w:adjustRightInd w:val="0"/>
        <w:spacing w:after="0" w:line="200" w:lineRule="atLeast"/>
        <w:ind w:left="810" w:firstLine="0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>sequelae</w:t>
      </w:r>
    </w:p>
    <w:p w14:paraId="39A205EB" w14:textId="77777777" w:rsidR="006751F9" w:rsidRDefault="006751F9" w:rsidP="00E25880">
      <w:pPr>
        <w:pStyle w:val="ListParagraph"/>
        <w:widowControl w:val="0"/>
        <w:numPr>
          <w:ilvl w:val="1"/>
          <w:numId w:val="17"/>
        </w:numPr>
        <w:autoSpaceDN w:val="0"/>
        <w:adjustRightInd w:val="0"/>
        <w:spacing w:after="0" w:line="200" w:lineRule="atLeast"/>
        <w:ind w:left="810" w:firstLine="0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>contractures</w:t>
      </w:r>
    </w:p>
    <w:p w14:paraId="17C9E9A1" w14:textId="77777777" w:rsidR="006751F9" w:rsidRDefault="006751F9" w:rsidP="00E25880">
      <w:pPr>
        <w:pStyle w:val="ListParagraph"/>
        <w:widowControl w:val="0"/>
        <w:numPr>
          <w:ilvl w:val="1"/>
          <w:numId w:val="17"/>
        </w:numPr>
        <w:autoSpaceDN w:val="0"/>
        <w:adjustRightInd w:val="0"/>
        <w:spacing w:after="0" w:line="200" w:lineRule="atLeast"/>
        <w:ind w:left="810" w:firstLine="0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>fractures</w:t>
      </w:r>
    </w:p>
    <w:p w14:paraId="3814967D" w14:textId="77777777" w:rsidR="006751F9" w:rsidRDefault="006751F9" w:rsidP="006751F9">
      <w:pPr>
        <w:widowControl w:val="0"/>
        <w:autoSpaceDN w:val="0"/>
        <w:adjustRightInd w:val="0"/>
        <w:spacing w:after="0" w:line="200" w:lineRule="atLeast"/>
        <w:rPr>
          <w:rFonts w:ascii="Times New Roman" w:eastAsiaTheme="minorEastAsia" w:hAnsi="Times New Roman"/>
          <w:sz w:val="24"/>
          <w:szCs w:val="24"/>
        </w:rPr>
      </w:pPr>
    </w:p>
    <w:p w14:paraId="08DDFA74" w14:textId="77777777" w:rsidR="006751F9" w:rsidRDefault="006751F9" w:rsidP="006751F9">
      <w:pPr>
        <w:widowControl w:val="0"/>
        <w:autoSpaceDN w:val="0"/>
        <w:adjustRightInd w:val="0"/>
        <w:spacing w:after="0" w:line="200" w:lineRule="atLeast"/>
        <w:rPr>
          <w:rFonts w:ascii="Times New Roman" w:eastAsiaTheme="minorEastAsia" w:hAnsi="Times New Roman"/>
          <w:sz w:val="24"/>
          <w:szCs w:val="24"/>
        </w:rPr>
      </w:pPr>
    </w:p>
    <w:p w14:paraId="46DDDABB" w14:textId="77777777" w:rsidR="006751F9" w:rsidRPr="006751F9" w:rsidRDefault="006751F9" w:rsidP="006751F9">
      <w:pPr>
        <w:widowControl w:val="0"/>
        <w:autoSpaceDN w:val="0"/>
        <w:adjustRightInd w:val="0"/>
        <w:spacing w:after="0" w:line="200" w:lineRule="atLeast"/>
        <w:rPr>
          <w:rFonts w:ascii="Times New Roman" w:eastAsiaTheme="minorEastAsia" w:hAnsi="Times New Roman"/>
          <w:sz w:val="24"/>
          <w:szCs w:val="24"/>
        </w:rPr>
      </w:pPr>
    </w:p>
    <w:p w14:paraId="481D0050" w14:textId="77777777" w:rsidR="006751F9" w:rsidRDefault="006751F9" w:rsidP="00E25880">
      <w:pPr>
        <w:pStyle w:val="ListParagraph"/>
        <w:widowControl w:val="0"/>
        <w:numPr>
          <w:ilvl w:val="0"/>
          <w:numId w:val="17"/>
        </w:numPr>
        <w:autoSpaceDN w:val="0"/>
        <w:adjustRightInd w:val="0"/>
        <w:spacing w:after="0" w:line="200" w:lineRule="atLeast"/>
        <w:rPr>
          <w:rFonts w:ascii="Times New Roman" w:eastAsiaTheme="minorEastAsia" w:hAnsi="Times New Roman"/>
          <w:sz w:val="24"/>
          <w:szCs w:val="24"/>
        </w:rPr>
      </w:pPr>
      <w:r w:rsidRPr="00171B9F">
        <w:rPr>
          <w:rFonts w:ascii="Times New Roman" w:eastAsiaTheme="minorEastAsia" w:hAnsi="Times New Roman"/>
          <w:sz w:val="24"/>
          <w:szCs w:val="24"/>
        </w:rPr>
        <w:lastRenderedPageBreak/>
        <w:t xml:space="preserve">    </w:t>
      </w:r>
      <w:r>
        <w:rPr>
          <w:rFonts w:ascii="Times New Roman" w:eastAsiaTheme="minorEastAsia" w:hAnsi="Times New Roman"/>
          <w:sz w:val="24"/>
          <w:szCs w:val="24"/>
        </w:rPr>
        <w:t>Severe sepsis requires a minimum of:</w:t>
      </w:r>
    </w:p>
    <w:p w14:paraId="1BA1E8BD" w14:textId="77777777" w:rsidR="006751F9" w:rsidRDefault="006751F9" w:rsidP="00E25880">
      <w:pPr>
        <w:pStyle w:val="ListParagraph"/>
        <w:widowControl w:val="0"/>
        <w:numPr>
          <w:ilvl w:val="1"/>
          <w:numId w:val="17"/>
        </w:numPr>
        <w:autoSpaceDN w:val="0"/>
        <w:adjustRightInd w:val="0"/>
        <w:spacing w:after="0" w:line="200" w:lineRule="atLeast"/>
        <w:ind w:left="990" w:firstLine="0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>two codes</w:t>
      </w:r>
    </w:p>
    <w:p w14:paraId="2D6A4ED0" w14:textId="77777777" w:rsidR="006751F9" w:rsidRDefault="006751F9" w:rsidP="00E25880">
      <w:pPr>
        <w:pStyle w:val="ListParagraph"/>
        <w:widowControl w:val="0"/>
        <w:numPr>
          <w:ilvl w:val="1"/>
          <w:numId w:val="17"/>
        </w:numPr>
        <w:autoSpaceDN w:val="0"/>
        <w:adjustRightInd w:val="0"/>
        <w:spacing w:after="0" w:line="200" w:lineRule="atLeast"/>
        <w:ind w:left="990" w:firstLine="0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>three codes</w:t>
      </w:r>
    </w:p>
    <w:p w14:paraId="625E4539" w14:textId="77777777" w:rsidR="006751F9" w:rsidRDefault="006751F9" w:rsidP="00E25880">
      <w:pPr>
        <w:pStyle w:val="ListParagraph"/>
        <w:widowControl w:val="0"/>
        <w:numPr>
          <w:ilvl w:val="1"/>
          <w:numId w:val="17"/>
        </w:numPr>
        <w:autoSpaceDN w:val="0"/>
        <w:adjustRightInd w:val="0"/>
        <w:spacing w:after="0" w:line="200" w:lineRule="atLeast"/>
        <w:ind w:left="990" w:firstLine="0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>four codes</w:t>
      </w:r>
    </w:p>
    <w:p w14:paraId="5592765F" w14:textId="77777777" w:rsidR="006751F9" w:rsidRDefault="006751F9" w:rsidP="00E25880">
      <w:pPr>
        <w:pStyle w:val="ListParagraph"/>
        <w:widowControl w:val="0"/>
        <w:numPr>
          <w:ilvl w:val="1"/>
          <w:numId w:val="17"/>
        </w:numPr>
        <w:autoSpaceDN w:val="0"/>
        <w:adjustRightInd w:val="0"/>
        <w:spacing w:after="0" w:line="200" w:lineRule="atLeast"/>
        <w:ind w:left="990" w:firstLine="0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>always only one code</w:t>
      </w:r>
    </w:p>
    <w:p w14:paraId="6ED3EC1B" w14:textId="77777777" w:rsidR="006751F9" w:rsidRDefault="006751F9" w:rsidP="006751F9">
      <w:pPr>
        <w:pStyle w:val="ListParagraph"/>
        <w:widowControl w:val="0"/>
        <w:autoSpaceDN w:val="0"/>
        <w:adjustRightInd w:val="0"/>
        <w:spacing w:after="0" w:line="200" w:lineRule="atLeast"/>
        <w:rPr>
          <w:rFonts w:ascii="Times New Roman" w:eastAsiaTheme="minorEastAsia" w:hAnsi="Times New Roman"/>
          <w:sz w:val="24"/>
          <w:szCs w:val="24"/>
        </w:rPr>
      </w:pPr>
    </w:p>
    <w:p w14:paraId="5315C098" w14:textId="40D385F6" w:rsidR="006751F9" w:rsidRDefault="006751F9" w:rsidP="00E25880">
      <w:pPr>
        <w:pStyle w:val="ListParagraph"/>
        <w:widowControl w:val="0"/>
        <w:numPr>
          <w:ilvl w:val="0"/>
          <w:numId w:val="17"/>
        </w:numPr>
        <w:autoSpaceDN w:val="0"/>
        <w:adjustRightInd w:val="0"/>
        <w:spacing w:after="0" w:line="200" w:lineRule="atLeast"/>
        <w:ind w:left="990" w:hanging="630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>Cystic fibrosis is an example of a:</w:t>
      </w:r>
    </w:p>
    <w:p w14:paraId="048A5992" w14:textId="77777777" w:rsidR="006751F9" w:rsidRDefault="006751F9" w:rsidP="00E25880">
      <w:pPr>
        <w:pStyle w:val="ListParagraph"/>
        <w:widowControl w:val="0"/>
        <w:numPr>
          <w:ilvl w:val="1"/>
          <w:numId w:val="17"/>
        </w:numPr>
        <w:autoSpaceDN w:val="0"/>
        <w:adjustRightInd w:val="0"/>
        <w:spacing w:after="0" w:line="200" w:lineRule="atLeast"/>
        <w:ind w:left="990" w:firstLine="0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>digestive disorder</w:t>
      </w:r>
    </w:p>
    <w:p w14:paraId="4A9ADB0E" w14:textId="77777777" w:rsidR="006751F9" w:rsidRDefault="006751F9" w:rsidP="00E25880">
      <w:pPr>
        <w:pStyle w:val="ListParagraph"/>
        <w:widowControl w:val="0"/>
        <w:numPr>
          <w:ilvl w:val="1"/>
          <w:numId w:val="17"/>
        </w:numPr>
        <w:autoSpaceDN w:val="0"/>
        <w:adjustRightInd w:val="0"/>
        <w:spacing w:after="0" w:line="200" w:lineRule="atLeast"/>
        <w:ind w:left="990" w:firstLine="0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>pulmonary disorder</w:t>
      </w:r>
    </w:p>
    <w:p w14:paraId="31D27796" w14:textId="77777777" w:rsidR="006751F9" w:rsidRDefault="006751F9" w:rsidP="00E25880">
      <w:pPr>
        <w:pStyle w:val="ListParagraph"/>
        <w:widowControl w:val="0"/>
        <w:numPr>
          <w:ilvl w:val="1"/>
          <w:numId w:val="17"/>
        </w:numPr>
        <w:autoSpaceDN w:val="0"/>
        <w:adjustRightInd w:val="0"/>
        <w:spacing w:after="0" w:line="200" w:lineRule="atLeast"/>
        <w:ind w:left="990" w:firstLine="0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>respiratory disorder</w:t>
      </w:r>
    </w:p>
    <w:p w14:paraId="7242849D" w14:textId="77777777" w:rsidR="006751F9" w:rsidRDefault="006751F9" w:rsidP="00E25880">
      <w:pPr>
        <w:pStyle w:val="ListParagraph"/>
        <w:widowControl w:val="0"/>
        <w:numPr>
          <w:ilvl w:val="1"/>
          <w:numId w:val="17"/>
        </w:numPr>
        <w:autoSpaceDN w:val="0"/>
        <w:adjustRightInd w:val="0"/>
        <w:spacing w:after="0" w:line="200" w:lineRule="atLeast"/>
        <w:ind w:left="990" w:firstLine="0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>metabolic disorder</w:t>
      </w:r>
    </w:p>
    <w:p w14:paraId="7CE6740A" w14:textId="77777777" w:rsidR="006751F9" w:rsidRDefault="006751F9" w:rsidP="006751F9">
      <w:pPr>
        <w:widowControl w:val="0"/>
        <w:autoSpaceDN w:val="0"/>
        <w:adjustRightInd w:val="0"/>
        <w:spacing w:after="0" w:line="200" w:lineRule="atLeast"/>
        <w:rPr>
          <w:rFonts w:ascii="Times New Roman" w:eastAsiaTheme="minorEastAsia" w:hAnsi="Times New Roman"/>
          <w:sz w:val="24"/>
          <w:szCs w:val="24"/>
        </w:rPr>
      </w:pPr>
    </w:p>
    <w:p w14:paraId="2FFEB153" w14:textId="77777777" w:rsidR="006751F9" w:rsidRDefault="006751F9" w:rsidP="00E25880">
      <w:pPr>
        <w:pStyle w:val="ListParagraph"/>
        <w:widowControl w:val="0"/>
        <w:numPr>
          <w:ilvl w:val="0"/>
          <w:numId w:val="17"/>
        </w:numPr>
        <w:autoSpaceDN w:val="0"/>
        <w:adjustRightInd w:val="0"/>
        <w:spacing w:after="0" w:line="200" w:lineRule="atLeast"/>
        <w:ind w:left="1080" w:hanging="810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>A condition that occurs when a child receives the genetic trait from only one parent is:</w:t>
      </w:r>
    </w:p>
    <w:p w14:paraId="58E58336" w14:textId="77777777" w:rsidR="006751F9" w:rsidRDefault="006751F9" w:rsidP="00E25880">
      <w:pPr>
        <w:pStyle w:val="ListParagraph"/>
        <w:widowControl w:val="0"/>
        <w:numPr>
          <w:ilvl w:val="1"/>
          <w:numId w:val="17"/>
        </w:numPr>
        <w:autoSpaceDN w:val="0"/>
        <w:adjustRightInd w:val="0"/>
        <w:spacing w:after="0" w:line="200" w:lineRule="atLeast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>aplastic anemia</w:t>
      </w:r>
    </w:p>
    <w:p w14:paraId="77E78216" w14:textId="77777777" w:rsidR="006751F9" w:rsidRDefault="006751F9" w:rsidP="00E25880">
      <w:pPr>
        <w:pStyle w:val="ListParagraph"/>
        <w:widowControl w:val="0"/>
        <w:numPr>
          <w:ilvl w:val="1"/>
          <w:numId w:val="17"/>
        </w:numPr>
        <w:autoSpaceDN w:val="0"/>
        <w:adjustRightInd w:val="0"/>
        <w:spacing w:after="0" w:line="200" w:lineRule="atLeast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>sickle-cell</w:t>
      </w:r>
    </w:p>
    <w:p w14:paraId="07766D2C" w14:textId="77777777" w:rsidR="006751F9" w:rsidRDefault="006751F9" w:rsidP="00E25880">
      <w:pPr>
        <w:pStyle w:val="ListParagraph"/>
        <w:widowControl w:val="0"/>
        <w:numPr>
          <w:ilvl w:val="1"/>
          <w:numId w:val="17"/>
        </w:numPr>
        <w:autoSpaceDN w:val="0"/>
        <w:adjustRightInd w:val="0"/>
        <w:spacing w:after="0" w:line="200" w:lineRule="atLeast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>thromobocytopenia</w:t>
      </w:r>
    </w:p>
    <w:p w14:paraId="6546E91B" w14:textId="77777777" w:rsidR="006751F9" w:rsidRDefault="006751F9" w:rsidP="00E25880">
      <w:pPr>
        <w:pStyle w:val="ListParagraph"/>
        <w:widowControl w:val="0"/>
        <w:numPr>
          <w:ilvl w:val="1"/>
          <w:numId w:val="17"/>
        </w:numPr>
        <w:autoSpaceDN w:val="0"/>
        <w:adjustRightInd w:val="0"/>
        <w:spacing w:after="0" w:line="200" w:lineRule="atLeast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>pancytopenia</w:t>
      </w:r>
    </w:p>
    <w:p w14:paraId="1A5399D0" w14:textId="77777777" w:rsidR="006751F9" w:rsidRDefault="006751F9" w:rsidP="006751F9">
      <w:pPr>
        <w:pStyle w:val="Default"/>
        <w:keepNext/>
        <w:tabs>
          <w:tab w:val="left" w:pos="0"/>
          <w:tab w:val="left" w:pos="90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spacing w:after="0" w:line="200" w:lineRule="atLeast"/>
        <w:rPr>
          <w:rFonts w:cs="Times New Roman"/>
          <w:szCs w:val="24"/>
        </w:rPr>
      </w:pPr>
    </w:p>
    <w:p w14:paraId="3AC637BF" w14:textId="77777777" w:rsidR="006751F9" w:rsidRDefault="006751F9" w:rsidP="006751F9">
      <w:pPr>
        <w:pStyle w:val="Default"/>
        <w:keepNext/>
        <w:tabs>
          <w:tab w:val="left" w:pos="0"/>
          <w:tab w:val="left" w:pos="90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spacing w:after="0" w:line="200" w:lineRule="atLeast"/>
        <w:rPr>
          <w:rFonts w:cs="Times New Roman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Part II—Diagnostic Coding—5 Points Each = 50 Points Total</w:t>
      </w:r>
    </w:p>
    <w:p w14:paraId="2405A184" w14:textId="77777777" w:rsidR="006751F9" w:rsidRPr="001A1E28" w:rsidRDefault="006751F9" w:rsidP="006751F9">
      <w:pPr>
        <w:pStyle w:val="Default"/>
        <w:spacing w:after="0" w:line="200" w:lineRule="atLeast"/>
        <w:rPr>
          <w:rFonts w:cs="Times New Roman"/>
          <w:i/>
          <w:szCs w:val="24"/>
        </w:rPr>
      </w:pPr>
      <w:r w:rsidRPr="001A1E28">
        <w:rPr>
          <w:rFonts w:ascii="Times New Roman" w:hAnsi="Times New Roman" w:cs="Times New Roman"/>
          <w:i/>
          <w:sz w:val="24"/>
          <w:szCs w:val="24"/>
        </w:rPr>
        <w:t>Record the correct diagnostic code number for each of the following diagnoses.  Use as many codes as necessary.  Make sure all code numbers are legible.</w:t>
      </w:r>
    </w:p>
    <w:p w14:paraId="0712010D" w14:textId="77777777" w:rsidR="006751F9" w:rsidRDefault="006751F9" w:rsidP="006751F9">
      <w:pPr>
        <w:widowControl w:val="0"/>
        <w:autoSpaceDN w:val="0"/>
        <w:adjustRightInd w:val="0"/>
        <w:spacing w:after="0" w:line="200" w:lineRule="atLeast"/>
        <w:rPr>
          <w:rFonts w:ascii="Times New Roman" w:eastAsiaTheme="minorEastAsia" w:hAnsi="Times New Roman"/>
          <w:sz w:val="24"/>
          <w:szCs w:val="24"/>
        </w:rPr>
      </w:pPr>
    </w:p>
    <w:p w14:paraId="310D62AB" w14:textId="76AF3585" w:rsidR="006751F9" w:rsidRDefault="006751F9" w:rsidP="00853945">
      <w:pPr>
        <w:pStyle w:val="ListParagraph"/>
        <w:widowControl w:val="0"/>
        <w:numPr>
          <w:ilvl w:val="3"/>
          <w:numId w:val="17"/>
        </w:numPr>
        <w:autoSpaceDN w:val="0"/>
        <w:adjustRightInd w:val="0"/>
        <w:spacing w:after="0" w:line="600" w:lineRule="auto"/>
        <w:ind w:left="0" w:firstLine="0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>contracture of hip following partial hip replacement one year ago</w:t>
      </w:r>
      <w:r w:rsidR="003A4C95">
        <w:rPr>
          <w:rFonts w:ascii="Times New Roman" w:eastAsiaTheme="minorEastAsia" w:hAnsi="Times New Roman"/>
          <w:sz w:val="24"/>
          <w:szCs w:val="24"/>
        </w:rPr>
        <w:t xml:space="preserve"> </w:t>
      </w:r>
    </w:p>
    <w:p w14:paraId="79E5FCBF" w14:textId="654A6220" w:rsidR="006751F9" w:rsidRDefault="006751F9" w:rsidP="00853945">
      <w:pPr>
        <w:pStyle w:val="ListParagraph"/>
        <w:widowControl w:val="0"/>
        <w:numPr>
          <w:ilvl w:val="3"/>
          <w:numId w:val="17"/>
        </w:numPr>
        <w:autoSpaceDN w:val="0"/>
        <w:adjustRightInd w:val="0"/>
        <w:spacing w:after="0" w:line="600" w:lineRule="auto"/>
        <w:ind w:left="0" w:firstLine="0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>chronic vulvitis d/t monilia with microorganisms resistant to cephalosporin</w:t>
      </w:r>
      <w:r w:rsidR="003A4C95">
        <w:rPr>
          <w:rFonts w:ascii="Times New Roman" w:eastAsiaTheme="minorEastAsia" w:hAnsi="Times New Roman"/>
          <w:sz w:val="24"/>
          <w:szCs w:val="24"/>
        </w:rPr>
        <w:t xml:space="preserve"> </w:t>
      </w:r>
    </w:p>
    <w:p w14:paraId="7F79FF8C" w14:textId="5854CF2D" w:rsidR="006751F9" w:rsidRDefault="006751F9" w:rsidP="00853945">
      <w:pPr>
        <w:pStyle w:val="ListParagraph"/>
        <w:widowControl w:val="0"/>
        <w:numPr>
          <w:ilvl w:val="3"/>
          <w:numId w:val="17"/>
        </w:numPr>
        <w:autoSpaceDN w:val="0"/>
        <w:adjustRightInd w:val="0"/>
        <w:spacing w:after="0" w:line="600" w:lineRule="auto"/>
        <w:ind w:left="0" w:firstLine="0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>flushing and sleeplessness d/t premature menopause</w:t>
      </w:r>
      <w:r w:rsidR="003A4C95">
        <w:rPr>
          <w:rFonts w:ascii="Times New Roman" w:eastAsiaTheme="minorEastAsia" w:hAnsi="Times New Roman"/>
          <w:sz w:val="24"/>
          <w:szCs w:val="24"/>
        </w:rPr>
        <w:t xml:space="preserve"> </w:t>
      </w:r>
    </w:p>
    <w:p w14:paraId="6EE51EDE" w14:textId="77777777" w:rsidR="006751F9" w:rsidRDefault="006751F9" w:rsidP="00853945">
      <w:pPr>
        <w:pStyle w:val="ListParagraph"/>
        <w:widowControl w:val="0"/>
        <w:numPr>
          <w:ilvl w:val="3"/>
          <w:numId w:val="17"/>
        </w:numPr>
        <w:autoSpaceDN w:val="0"/>
        <w:adjustRightInd w:val="0"/>
        <w:spacing w:after="0" w:line="600" w:lineRule="auto"/>
        <w:ind w:left="0" w:firstLine="0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>severe recurrent depression</w:t>
      </w:r>
    </w:p>
    <w:p w14:paraId="0429F307" w14:textId="77777777" w:rsidR="006751F9" w:rsidRDefault="006751F9" w:rsidP="00853945">
      <w:pPr>
        <w:pStyle w:val="ListParagraph"/>
        <w:widowControl w:val="0"/>
        <w:numPr>
          <w:ilvl w:val="3"/>
          <w:numId w:val="17"/>
        </w:numPr>
        <w:autoSpaceDN w:val="0"/>
        <w:adjustRightInd w:val="0"/>
        <w:spacing w:after="0" w:line="600" w:lineRule="auto"/>
        <w:ind w:left="0" w:firstLine="0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>initial encounter for anemia d/t chemo administered correctly</w:t>
      </w:r>
    </w:p>
    <w:p w14:paraId="659A21E3" w14:textId="77777777" w:rsidR="006751F9" w:rsidRDefault="006751F9" w:rsidP="00853945">
      <w:pPr>
        <w:pStyle w:val="ListParagraph"/>
        <w:widowControl w:val="0"/>
        <w:numPr>
          <w:ilvl w:val="3"/>
          <w:numId w:val="17"/>
        </w:numPr>
        <w:autoSpaceDN w:val="0"/>
        <w:adjustRightInd w:val="0"/>
        <w:spacing w:after="0" w:line="600" w:lineRule="auto"/>
        <w:ind w:left="0" w:firstLine="0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>Morton neuroma 3-4 and 4-5 interspaces of the left foot</w:t>
      </w:r>
    </w:p>
    <w:p w14:paraId="6177FF6B" w14:textId="77777777" w:rsidR="006751F9" w:rsidRDefault="006751F9" w:rsidP="00853945">
      <w:pPr>
        <w:pStyle w:val="ListParagraph"/>
        <w:widowControl w:val="0"/>
        <w:numPr>
          <w:ilvl w:val="3"/>
          <w:numId w:val="17"/>
        </w:numPr>
        <w:autoSpaceDN w:val="0"/>
        <w:adjustRightInd w:val="0"/>
        <w:spacing w:after="0" w:line="600" w:lineRule="auto"/>
        <w:ind w:left="0" w:firstLine="0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>lobar pneumonia with influenza</w:t>
      </w:r>
    </w:p>
    <w:p w14:paraId="4207D2BC" w14:textId="77777777" w:rsidR="006751F9" w:rsidRDefault="006751F9" w:rsidP="00853945">
      <w:pPr>
        <w:pStyle w:val="ListParagraph"/>
        <w:widowControl w:val="0"/>
        <w:numPr>
          <w:ilvl w:val="3"/>
          <w:numId w:val="17"/>
        </w:numPr>
        <w:autoSpaceDN w:val="0"/>
        <w:adjustRightInd w:val="0"/>
        <w:spacing w:after="0" w:line="600" w:lineRule="auto"/>
        <w:ind w:left="0" w:firstLine="0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>spontaneous LOA delivery of single liveborn 40 weeks’ gestation</w:t>
      </w:r>
    </w:p>
    <w:p w14:paraId="4A58C998" w14:textId="77777777" w:rsidR="006751F9" w:rsidRDefault="006751F9" w:rsidP="00853945">
      <w:pPr>
        <w:pStyle w:val="ListParagraph"/>
        <w:widowControl w:val="0"/>
        <w:numPr>
          <w:ilvl w:val="3"/>
          <w:numId w:val="17"/>
        </w:numPr>
        <w:autoSpaceDN w:val="0"/>
        <w:adjustRightInd w:val="0"/>
        <w:spacing w:after="0" w:line="600" w:lineRule="auto"/>
        <w:ind w:left="0" w:firstLine="0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>brain metastasis admitted for chemo and infusion</w:t>
      </w:r>
    </w:p>
    <w:p w14:paraId="7F11D720" w14:textId="77777777" w:rsidR="006751F9" w:rsidRPr="006751F9" w:rsidRDefault="006751F9" w:rsidP="00853945">
      <w:pPr>
        <w:pStyle w:val="ListParagraph"/>
        <w:widowControl w:val="0"/>
        <w:numPr>
          <w:ilvl w:val="3"/>
          <w:numId w:val="17"/>
        </w:numPr>
        <w:autoSpaceDN w:val="0"/>
        <w:adjustRightInd w:val="0"/>
        <w:spacing w:after="0" w:line="600" w:lineRule="auto"/>
        <w:ind w:left="0" w:firstLine="0"/>
        <w:rPr>
          <w:rFonts w:ascii="Times New Roman" w:eastAsiaTheme="minorEastAsia" w:hAnsi="Times New Roman"/>
          <w:sz w:val="24"/>
          <w:szCs w:val="24"/>
        </w:rPr>
      </w:pPr>
      <w:r w:rsidRPr="006751F9">
        <w:rPr>
          <w:rFonts w:ascii="Times New Roman" w:eastAsiaTheme="minorEastAsia" w:hAnsi="Times New Roman"/>
          <w:sz w:val="24"/>
          <w:szCs w:val="24"/>
        </w:rPr>
        <w:t>cerebral anoxia from barbiturate OD in suicide attempt</w:t>
      </w:r>
    </w:p>
    <w:sectPr w:rsidR="006751F9" w:rsidRPr="006751F9" w:rsidSect="00F212DB">
      <w:headerReference w:type="default" r:id="rId8"/>
      <w:footerReference w:type="default" r:id="rId9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08B78D" w14:textId="77777777" w:rsidR="003B53DD" w:rsidRDefault="003B53DD" w:rsidP="004E452E">
      <w:pPr>
        <w:spacing w:after="0" w:line="240" w:lineRule="auto"/>
      </w:pPr>
      <w:r>
        <w:separator/>
      </w:r>
    </w:p>
  </w:endnote>
  <w:endnote w:type="continuationSeparator" w:id="0">
    <w:p w14:paraId="51D7994B" w14:textId="77777777" w:rsidR="003B53DD" w:rsidRDefault="003B53DD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B9B419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32F4FB4E" wp14:editId="7B59B8B9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A935FF" w14:textId="77777777" w:rsidR="003B53DD" w:rsidRDefault="003B53DD" w:rsidP="004E452E">
      <w:pPr>
        <w:spacing w:after="0" w:line="240" w:lineRule="auto"/>
      </w:pPr>
      <w:r>
        <w:separator/>
      </w:r>
    </w:p>
  </w:footnote>
  <w:footnote w:type="continuationSeparator" w:id="0">
    <w:p w14:paraId="100FCF96" w14:textId="77777777" w:rsidR="003B53DD" w:rsidRDefault="003B53DD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C69E3A" w14:textId="4680E5ED" w:rsidR="004E452E" w:rsidRPr="00FF5550" w:rsidRDefault="001E4905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ICD-10-CM</w:t>
    </w:r>
    <w:r w:rsidR="003671E3">
      <w:rPr>
        <w:rFonts w:ascii="Times New Roman" w:hAnsi="Times New Roman" w:cs="Times New Roman"/>
        <w:szCs w:val="24"/>
      </w:rPr>
      <w:t xml:space="preserve"> MEDICAL</w:t>
    </w:r>
    <w:r>
      <w:rPr>
        <w:rFonts w:ascii="Times New Roman" w:hAnsi="Times New Roman" w:cs="Times New Roman"/>
        <w:szCs w:val="24"/>
      </w:rPr>
      <w:t xml:space="preserve"> DIAGNOSTIC </w:t>
    </w:r>
    <w:r w:rsidR="003A4C95">
      <w:rPr>
        <w:rFonts w:ascii="Times New Roman" w:hAnsi="Times New Roman" w:cs="Times New Roman"/>
        <w:szCs w:val="24"/>
      </w:rPr>
      <w:t>CODING</w:t>
    </w:r>
  </w:p>
  <w:p w14:paraId="2DB0D7BC" w14:textId="77777777" w:rsidR="004E452E" w:rsidRPr="001A2C02" w:rsidRDefault="006751F9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A12915">
      <w:rPr>
        <w:rFonts w:ascii="Times New Roman" w:hAnsi="Times New Roman" w:cs="Times New Roman"/>
        <w:szCs w:val="24"/>
      </w:rPr>
      <w:t xml:space="preserve"> </w:t>
    </w:r>
    <w:r w:rsidR="004E452E" w:rsidRPr="00FF5550">
      <w:rPr>
        <w:rFonts w:ascii="Times New Roman" w:hAnsi="Times New Roman" w:cs="Times New Roman"/>
        <w:szCs w:val="24"/>
      </w:rPr>
      <w:t>2021</w:t>
    </w:r>
  </w:p>
  <w:p w14:paraId="745117C4" w14:textId="58FF900B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AA5D03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AA5D03">
      <w:rPr>
        <w:rFonts w:ascii="Times New Roman" w:hAnsi="Times New Roman" w:cs="Times New Roman"/>
        <w:noProof/>
        <w:szCs w:val="24"/>
      </w:rPr>
      <w:t>3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191CBD5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Ansi="Times New Roman" w:cs="Times New Roman"/>
      </w:rPr>
    </w:lvl>
    <w:lvl w:ilvl="2">
      <w:start w:val="1"/>
      <w:numFmt w:val="lowerRoman"/>
      <w:lvlText w:val="%3."/>
      <w:lvlJc w:val="right"/>
      <w:pPr>
        <w:ind w:left="2160"/>
      </w:pPr>
      <w:rPr>
        <w:rFonts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Ansi="Times New Roman"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Ansi="Times New Roman" w:cs="Times New Roman"/>
      </w:rPr>
    </w:lvl>
    <w:lvl w:ilvl="5">
      <w:start w:val="1"/>
      <w:numFmt w:val="lowerRoman"/>
      <w:lvlText w:val="%6."/>
      <w:lvlJc w:val="right"/>
      <w:pPr>
        <w:ind w:left="4320"/>
      </w:pPr>
      <w:rPr>
        <w:rFonts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Ansi="Times New Roman"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Ansi="Times New Roman" w:cs="Times New Roman"/>
      </w:rPr>
    </w:lvl>
    <w:lvl w:ilvl="8">
      <w:start w:val="1"/>
      <w:numFmt w:val="lowerRoman"/>
      <w:lvlText w:val="%9."/>
      <w:lvlJc w:val="right"/>
      <w:pPr>
        <w:ind w:left="6480"/>
      </w:pPr>
      <w:rPr>
        <w:rFonts w:hAnsi="Times New Roman" w:cs="Times New Roman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rPr>
        <w:rFonts w:eastAsia="Times New Roman" w:hAnsi="Times New Roman" w:cs="Times New Roman"/>
        <w:b/>
        <w:bCs/>
        <w:sz w:val="24"/>
        <w:szCs w:val="24"/>
      </w:rPr>
    </w:lvl>
    <w:lvl w:ilvl="1">
      <w:start w:val="1"/>
      <w:numFmt w:val="decimal"/>
      <w:lvlText w:val="%2."/>
      <w:lvlJc w:val="left"/>
      <w:rPr>
        <w:rFonts w:eastAsia="Times New Roman" w:hAnsi="Times New Roman" w:cs="Times New Roman"/>
        <w:sz w:val="24"/>
        <w:szCs w:val="24"/>
      </w:rPr>
    </w:lvl>
    <w:lvl w:ilvl="2">
      <w:start w:val="1"/>
      <w:numFmt w:val="decimal"/>
      <w:lvlText w:val="%3"/>
      <w:lvlJc w:val="left"/>
      <w:rPr>
        <w:rFonts w:eastAsia="Times New Roman" w:hAnsi="Times New Roman" w:cs="Times New Roman"/>
      </w:rPr>
    </w:lvl>
    <w:lvl w:ilvl="3">
      <w:start w:val="1"/>
      <w:numFmt w:val="decimal"/>
      <w:lvlText w:val="%4"/>
      <w:lvlJc w:val="left"/>
      <w:rPr>
        <w:rFonts w:eastAsia="Times New Roman" w:hAnsi="Times New Roman" w:cs="Times New Roman"/>
      </w:rPr>
    </w:lvl>
    <w:lvl w:ilvl="4">
      <w:start w:val="1"/>
      <w:numFmt w:val="decimal"/>
      <w:lvlText w:val="%5"/>
      <w:lvlJc w:val="left"/>
      <w:rPr>
        <w:rFonts w:eastAsia="Times New Roman" w:hAnsi="Times New Roman" w:cs="Times New Roman"/>
      </w:rPr>
    </w:lvl>
    <w:lvl w:ilvl="5">
      <w:start w:val="1"/>
      <w:numFmt w:val="decimal"/>
      <w:lvlText w:val="%6"/>
      <w:lvlJc w:val="left"/>
      <w:rPr>
        <w:rFonts w:eastAsia="Times New Roman" w:hAnsi="Times New Roman" w:cs="Times New Roman"/>
      </w:rPr>
    </w:lvl>
    <w:lvl w:ilvl="6">
      <w:start w:val="1"/>
      <w:numFmt w:val="decimal"/>
      <w:lvlText w:val="%7"/>
      <w:lvlJc w:val="left"/>
      <w:rPr>
        <w:rFonts w:eastAsia="Times New Roman" w:hAnsi="Times New Roman" w:cs="Times New Roman"/>
      </w:rPr>
    </w:lvl>
    <w:lvl w:ilvl="7">
      <w:start w:val="1"/>
      <w:numFmt w:val="decimal"/>
      <w:lvlText w:val="%8"/>
      <w:lvlJc w:val="left"/>
      <w:rPr>
        <w:rFonts w:eastAsia="Times New Roman" w:hAnsi="Times New Roman" w:cs="Times New Roman"/>
      </w:rPr>
    </w:lvl>
    <w:lvl w:ilvl="8">
      <w:numFmt w:val="decimal"/>
      <w:lvlText w:val=""/>
      <w:lvlJc w:val="left"/>
      <w:rPr>
        <w:rFonts w:eastAsia="Times New Roman" w:hAnsi="Times New Roman" w:cs="Times New Roman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lowerLetter"/>
      <w:lvlText w:val="%1."/>
      <w:lvlJc w:val="left"/>
      <w:pPr>
        <w:ind w:left="1080" w:hanging="360"/>
      </w:pPr>
      <w:rPr>
        <w:rFonts w:eastAsia="Times New Roman" w:cs="Times New Roman"/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eastAsia="Times New Roman" w:cs="Times New Roman"/>
      </w:rPr>
    </w:lvl>
    <w:lvl w:ilvl="2">
      <w:start w:val="1"/>
      <w:numFmt w:val="lowerRoman"/>
      <w:lvlText w:val="%3."/>
      <w:lvlJc w:val="right"/>
      <w:pPr>
        <w:ind w:left="2520"/>
      </w:pPr>
      <w:rPr>
        <w:rFonts w:eastAsia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eastAsia="Times New Roman" w:cs="Times New Roman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eastAsia="Times New Roman" w:cs="Times New Roman"/>
      </w:rPr>
    </w:lvl>
    <w:lvl w:ilvl="5">
      <w:start w:val="1"/>
      <w:numFmt w:val="lowerRoman"/>
      <w:lvlText w:val="%6."/>
      <w:lvlJc w:val="right"/>
      <w:pPr>
        <w:ind w:left="4680"/>
      </w:pPr>
      <w:rPr>
        <w:rFonts w:eastAsia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eastAsia="Times New Roman" w:cs="Times New Roman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eastAsia="Times New Roman" w:cs="Times New Roman"/>
      </w:rPr>
    </w:lvl>
    <w:lvl w:ilvl="8">
      <w:start w:val="1"/>
      <w:numFmt w:val="lowerRoman"/>
      <w:lvlText w:val="%9."/>
      <w:lvlJc w:val="right"/>
      <w:pPr>
        <w:ind w:left="6840"/>
      </w:pPr>
      <w:rPr>
        <w:rFonts w:eastAsia="Times New Roman" w:cs="Times New Roman"/>
      </w:rPr>
    </w:lvl>
  </w:abstractNum>
  <w:abstractNum w:abstractNumId="3" w15:restartNumberingAfterBreak="0">
    <w:nsid w:val="00000004"/>
    <w:multiLevelType w:val="multilevel"/>
    <w:tmpl w:val="253CBB34"/>
    <w:lvl w:ilvl="0">
      <w:start w:val="1"/>
      <w:numFmt w:val="lowerLetter"/>
      <w:lvlText w:val="%1."/>
      <w:lvlJc w:val="left"/>
      <w:pPr>
        <w:ind w:left="1080" w:hanging="360"/>
      </w:pPr>
      <w:rPr>
        <w:rFonts w:eastAsia="Times New Roman" w:cs="Times New Roman"/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lowerRoman"/>
      <w:lvlText w:val="%3."/>
      <w:lvlJc w:val="right"/>
      <w:pPr>
        <w:ind w:left="2520"/>
      </w:pPr>
      <w:rPr>
        <w:rFonts w:eastAsia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eastAsia="Times New Roman" w:cs="Times New Roman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eastAsia="Times New Roman" w:cs="Times New Roman"/>
      </w:rPr>
    </w:lvl>
    <w:lvl w:ilvl="5">
      <w:start w:val="1"/>
      <w:numFmt w:val="lowerRoman"/>
      <w:lvlText w:val="%6."/>
      <w:lvlJc w:val="right"/>
      <w:pPr>
        <w:ind w:left="4680"/>
      </w:pPr>
      <w:rPr>
        <w:rFonts w:eastAsia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eastAsia="Times New Roman" w:cs="Times New Roman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eastAsia="Times New Roman" w:cs="Times New Roman"/>
      </w:rPr>
    </w:lvl>
    <w:lvl w:ilvl="8">
      <w:start w:val="1"/>
      <w:numFmt w:val="lowerRoman"/>
      <w:lvlText w:val="%9."/>
      <w:lvlJc w:val="right"/>
      <w:pPr>
        <w:ind w:left="6840"/>
      </w:pPr>
      <w:rPr>
        <w:rFonts w:eastAsia="Times New Roman" w:cs="Times New Roman"/>
      </w:rPr>
    </w:lvl>
  </w:abstractNum>
  <w:abstractNum w:abstractNumId="4" w15:restartNumberingAfterBreak="0">
    <w:nsid w:val="00000005"/>
    <w:multiLevelType w:val="multilevel"/>
    <w:tmpl w:val="EAE4E290"/>
    <w:lvl w:ilvl="0">
      <w:start w:val="1"/>
      <w:numFmt w:val="lowerLetter"/>
      <w:lvlText w:val="%1."/>
      <w:lvlJc w:val="left"/>
      <w:pPr>
        <w:ind w:left="720" w:hanging="360"/>
      </w:pPr>
      <w:rPr>
        <w:rFonts w:eastAsia="Times New Roman" w:cs="Times New Roman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lowerRoman"/>
      <w:lvlText w:val="%3."/>
      <w:lvlJc w:val="right"/>
      <w:pPr>
        <w:ind w:left="2160"/>
      </w:pPr>
      <w:rPr>
        <w:rFonts w:eastAsia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eastAsia="Times New Roman"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eastAsia="Times New Roman" w:cs="Times New Roman"/>
      </w:rPr>
    </w:lvl>
    <w:lvl w:ilvl="5">
      <w:start w:val="1"/>
      <w:numFmt w:val="lowerRoman"/>
      <w:lvlText w:val="%6."/>
      <w:lvlJc w:val="right"/>
      <w:pPr>
        <w:ind w:left="4320"/>
      </w:pPr>
      <w:rPr>
        <w:rFonts w:eastAsia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eastAsia="Times New Roman"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eastAsia="Times New Roman" w:cs="Times New Roman"/>
      </w:rPr>
    </w:lvl>
    <w:lvl w:ilvl="8">
      <w:start w:val="1"/>
      <w:numFmt w:val="lowerRoman"/>
      <w:lvlText w:val="%9."/>
      <w:lvlJc w:val="right"/>
      <w:pPr>
        <w:ind w:left="6480"/>
      </w:pPr>
      <w:rPr>
        <w:rFonts w:eastAsia="Times New Roman" w:cs="Times New Roman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lowerLetter"/>
      <w:lvlText w:val="%1."/>
      <w:lvlJc w:val="left"/>
      <w:pPr>
        <w:ind w:left="720" w:hanging="360"/>
      </w:pPr>
      <w:rPr>
        <w:rFonts w:eastAsia="Times New Roman" w:cs="Times New Roman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eastAsia="Times New Roman" w:cs="Times New Roman"/>
      </w:rPr>
    </w:lvl>
    <w:lvl w:ilvl="2">
      <w:start w:val="1"/>
      <w:numFmt w:val="lowerRoman"/>
      <w:lvlText w:val="%3."/>
      <w:lvlJc w:val="right"/>
      <w:pPr>
        <w:ind w:left="2160"/>
      </w:pPr>
      <w:rPr>
        <w:rFonts w:eastAsia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eastAsia="Times New Roman"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eastAsia="Times New Roman" w:cs="Times New Roman"/>
      </w:rPr>
    </w:lvl>
    <w:lvl w:ilvl="5">
      <w:start w:val="1"/>
      <w:numFmt w:val="lowerRoman"/>
      <w:lvlText w:val="%6."/>
      <w:lvlJc w:val="right"/>
      <w:pPr>
        <w:ind w:left="4320"/>
      </w:pPr>
      <w:rPr>
        <w:rFonts w:eastAsia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eastAsia="Times New Roman"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eastAsia="Times New Roman" w:cs="Times New Roman"/>
      </w:rPr>
    </w:lvl>
    <w:lvl w:ilvl="8">
      <w:start w:val="1"/>
      <w:numFmt w:val="lowerRoman"/>
      <w:lvlText w:val="%9."/>
      <w:lvlJc w:val="right"/>
      <w:pPr>
        <w:ind w:left="6480"/>
      </w:pPr>
      <w:rPr>
        <w:rFonts w:eastAsia="Times New Roman" w:cs="Times New Roman"/>
      </w:r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lowerLetter"/>
      <w:lvlText w:val="%1."/>
      <w:lvlJc w:val="left"/>
      <w:pPr>
        <w:ind w:left="1080" w:hanging="360"/>
      </w:pPr>
      <w:rPr>
        <w:rFonts w:eastAsia="Times New Roman" w:cs="Times New Roman"/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eastAsia="Times New Roman" w:cs="Times New Roman"/>
      </w:rPr>
    </w:lvl>
    <w:lvl w:ilvl="2">
      <w:start w:val="1"/>
      <w:numFmt w:val="lowerRoman"/>
      <w:lvlText w:val="%3."/>
      <w:lvlJc w:val="right"/>
      <w:pPr>
        <w:ind w:left="2520"/>
      </w:pPr>
      <w:rPr>
        <w:rFonts w:eastAsia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eastAsia="Times New Roman" w:cs="Times New Roman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eastAsia="Times New Roman" w:cs="Times New Roman"/>
      </w:rPr>
    </w:lvl>
    <w:lvl w:ilvl="5">
      <w:start w:val="1"/>
      <w:numFmt w:val="lowerRoman"/>
      <w:lvlText w:val="%6."/>
      <w:lvlJc w:val="right"/>
      <w:pPr>
        <w:ind w:left="4680"/>
      </w:pPr>
      <w:rPr>
        <w:rFonts w:eastAsia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eastAsia="Times New Roman" w:cs="Times New Roman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eastAsia="Times New Roman" w:cs="Times New Roman"/>
      </w:rPr>
    </w:lvl>
    <w:lvl w:ilvl="8">
      <w:start w:val="1"/>
      <w:numFmt w:val="lowerRoman"/>
      <w:lvlText w:val="%9."/>
      <w:lvlJc w:val="right"/>
      <w:pPr>
        <w:ind w:left="6840"/>
      </w:pPr>
      <w:rPr>
        <w:rFonts w:eastAsia="Times New Roman" w:cs="Times New Roman"/>
      </w:rPr>
    </w:lvl>
  </w:abstractNum>
  <w:abstractNum w:abstractNumId="7" w15:restartNumberingAfterBreak="0">
    <w:nsid w:val="00000008"/>
    <w:multiLevelType w:val="multilevel"/>
    <w:tmpl w:val="00000008"/>
    <w:lvl w:ilvl="0">
      <w:start w:val="1"/>
      <w:numFmt w:val="decimal"/>
      <w:lvlText w:val="%1."/>
      <w:lvlJc w:val="left"/>
      <w:pPr>
        <w:ind w:left="720" w:hanging="360"/>
      </w:pPr>
      <w:rPr>
        <w:rFonts w:eastAsia="Times New Roman" w:cs="Times New Roman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eastAsia="Times New Roman" w:cs="Times New Roman"/>
      </w:rPr>
    </w:lvl>
    <w:lvl w:ilvl="2">
      <w:start w:val="1"/>
      <w:numFmt w:val="lowerRoman"/>
      <w:lvlText w:val="%3."/>
      <w:lvlJc w:val="right"/>
      <w:pPr>
        <w:ind w:left="2160"/>
      </w:pPr>
      <w:rPr>
        <w:rFonts w:eastAsia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eastAsia="Times New Roman"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eastAsia="Times New Roman" w:cs="Times New Roman"/>
      </w:rPr>
    </w:lvl>
    <w:lvl w:ilvl="5">
      <w:start w:val="1"/>
      <w:numFmt w:val="lowerRoman"/>
      <w:lvlText w:val="%6."/>
      <w:lvlJc w:val="right"/>
      <w:pPr>
        <w:ind w:left="4320"/>
      </w:pPr>
      <w:rPr>
        <w:rFonts w:eastAsia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eastAsia="Times New Roman"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eastAsia="Times New Roman" w:cs="Times New Roman"/>
      </w:rPr>
    </w:lvl>
    <w:lvl w:ilvl="8">
      <w:start w:val="1"/>
      <w:numFmt w:val="lowerRoman"/>
      <w:lvlText w:val="%9."/>
      <w:lvlJc w:val="right"/>
      <w:pPr>
        <w:ind w:left="6480"/>
      </w:pPr>
      <w:rPr>
        <w:rFonts w:eastAsia="Times New Roman" w:cs="Times New Roman"/>
      </w:rPr>
    </w:lvl>
  </w:abstractNum>
  <w:abstractNum w:abstractNumId="8" w15:restartNumberingAfterBreak="0">
    <w:nsid w:val="00000009"/>
    <w:multiLevelType w:val="multilevel"/>
    <w:tmpl w:val="2264BBAE"/>
    <w:lvl w:ilvl="0">
      <w:start w:val="1"/>
      <w:numFmt w:val="lowerLetter"/>
      <w:lvlText w:val="%1."/>
      <w:lvlJc w:val="left"/>
      <w:pPr>
        <w:ind w:left="1080" w:hanging="360"/>
      </w:pPr>
      <w:rPr>
        <w:rFonts w:eastAsia="Times New Roman" w:cs="Times New Roman"/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lowerRoman"/>
      <w:lvlText w:val="%3."/>
      <w:lvlJc w:val="right"/>
      <w:pPr>
        <w:ind w:left="2520"/>
      </w:pPr>
      <w:rPr>
        <w:rFonts w:eastAsia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eastAsia="Times New Roman" w:cs="Times New Roman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eastAsia="Times New Roman" w:cs="Times New Roman"/>
      </w:rPr>
    </w:lvl>
    <w:lvl w:ilvl="5">
      <w:start w:val="1"/>
      <w:numFmt w:val="lowerRoman"/>
      <w:lvlText w:val="%6."/>
      <w:lvlJc w:val="right"/>
      <w:pPr>
        <w:ind w:left="4680"/>
      </w:pPr>
      <w:rPr>
        <w:rFonts w:eastAsia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eastAsia="Times New Roman" w:cs="Times New Roman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eastAsia="Times New Roman" w:cs="Times New Roman"/>
      </w:rPr>
    </w:lvl>
    <w:lvl w:ilvl="8">
      <w:start w:val="1"/>
      <w:numFmt w:val="lowerRoman"/>
      <w:lvlText w:val="%9."/>
      <w:lvlJc w:val="right"/>
      <w:pPr>
        <w:ind w:left="6840"/>
      </w:pPr>
      <w:rPr>
        <w:rFonts w:eastAsia="Times New Roman" w:cs="Times New Roman"/>
      </w:r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lowerLetter"/>
      <w:lvlText w:val="%1."/>
      <w:lvlJc w:val="left"/>
      <w:pPr>
        <w:ind w:left="720" w:hanging="360"/>
      </w:pPr>
      <w:rPr>
        <w:rFonts w:eastAsia="Times New Roman" w:cs="Times New Roman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eastAsia="Times New Roman" w:cs="Times New Roman"/>
      </w:rPr>
    </w:lvl>
    <w:lvl w:ilvl="2">
      <w:start w:val="1"/>
      <w:numFmt w:val="lowerRoman"/>
      <w:lvlText w:val="%3."/>
      <w:lvlJc w:val="right"/>
      <w:pPr>
        <w:ind w:left="2160"/>
      </w:pPr>
      <w:rPr>
        <w:rFonts w:eastAsia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eastAsia="Times New Roman"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eastAsia="Times New Roman" w:cs="Times New Roman"/>
      </w:rPr>
    </w:lvl>
    <w:lvl w:ilvl="5">
      <w:start w:val="1"/>
      <w:numFmt w:val="lowerRoman"/>
      <w:lvlText w:val="%6."/>
      <w:lvlJc w:val="right"/>
      <w:pPr>
        <w:ind w:left="4320"/>
      </w:pPr>
      <w:rPr>
        <w:rFonts w:eastAsia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eastAsia="Times New Roman"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eastAsia="Times New Roman" w:cs="Times New Roman"/>
      </w:rPr>
    </w:lvl>
    <w:lvl w:ilvl="8">
      <w:start w:val="1"/>
      <w:numFmt w:val="lowerRoman"/>
      <w:lvlText w:val="%9."/>
      <w:lvlJc w:val="right"/>
      <w:pPr>
        <w:ind w:left="6480"/>
      </w:pPr>
      <w:rPr>
        <w:rFonts w:eastAsia="Times New Roman" w:cs="Times New Roman"/>
      </w:rPr>
    </w:lvl>
  </w:abstractNum>
  <w:abstractNum w:abstractNumId="10" w15:restartNumberingAfterBreak="0">
    <w:nsid w:val="0000000B"/>
    <w:multiLevelType w:val="multilevel"/>
    <w:tmpl w:val="C0B801DA"/>
    <w:lvl w:ilvl="0">
      <w:start w:val="1"/>
      <w:numFmt w:val="decimal"/>
      <w:lvlText w:val="%1."/>
      <w:lvlJc w:val="left"/>
      <w:pPr>
        <w:ind w:left="720" w:hanging="360"/>
      </w:pPr>
      <w:rPr>
        <w:rFonts w:eastAsia="Times New Roman" w:cs="Times New Roman"/>
        <w:b w:val="0"/>
        <w:bCs w:val="0"/>
        <w:i w:val="0"/>
        <w:i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eastAsia="Times New Roman" w:cs="Times New Roman"/>
      </w:rPr>
    </w:lvl>
    <w:lvl w:ilvl="2">
      <w:start w:val="1"/>
      <w:numFmt w:val="lowerRoman"/>
      <w:lvlText w:val="%3."/>
      <w:lvlJc w:val="right"/>
      <w:pPr>
        <w:ind w:left="2160"/>
      </w:pPr>
      <w:rPr>
        <w:rFonts w:eastAsia="Times New Roman" w:cs="Times New Roman"/>
      </w:rPr>
    </w:lvl>
    <w:lvl w:ilvl="3">
      <w:start w:val="1"/>
      <w:numFmt w:val="decimal"/>
      <w:lvlText w:val="%4."/>
      <w:lvlJc w:val="left"/>
      <w:pPr>
        <w:ind w:left="1890" w:hanging="360"/>
      </w:pPr>
      <w:rPr>
        <w:rFonts w:eastAsia="Times New Roman"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eastAsia="Times New Roman" w:cs="Times New Roman"/>
      </w:rPr>
    </w:lvl>
    <w:lvl w:ilvl="5">
      <w:start w:val="1"/>
      <w:numFmt w:val="lowerRoman"/>
      <w:lvlText w:val="%6."/>
      <w:lvlJc w:val="right"/>
      <w:pPr>
        <w:ind w:left="4320"/>
      </w:pPr>
      <w:rPr>
        <w:rFonts w:eastAsia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eastAsia="Times New Roman"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eastAsia="Times New Roman" w:cs="Times New Roman"/>
      </w:rPr>
    </w:lvl>
    <w:lvl w:ilvl="8">
      <w:start w:val="1"/>
      <w:numFmt w:val="lowerRoman"/>
      <w:lvlText w:val="%9."/>
      <w:lvlJc w:val="right"/>
      <w:pPr>
        <w:ind w:left="6480"/>
      </w:pPr>
      <w:rPr>
        <w:rFonts w:eastAsia="Times New Roman" w:cs="Times New Roman"/>
      </w:rPr>
    </w:lvl>
  </w:abstractNum>
  <w:abstractNum w:abstractNumId="11" w15:restartNumberingAfterBreak="0">
    <w:nsid w:val="0000000C"/>
    <w:multiLevelType w:val="multilevel"/>
    <w:tmpl w:val="0000000C"/>
    <w:lvl w:ilvl="0">
      <w:start w:val="1"/>
      <w:numFmt w:val="lowerLetter"/>
      <w:lvlText w:val="%1."/>
      <w:lvlJc w:val="left"/>
      <w:pPr>
        <w:ind w:left="1080" w:hanging="360"/>
      </w:pPr>
      <w:rPr>
        <w:rFonts w:eastAsia="Times New Roman" w:cs="Times New Roman"/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eastAsia="Times New Roman" w:cs="Times New Roman"/>
      </w:rPr>
    </w:lvl>
    <w:lvl w:ilvl="2">
      <w:start w:val="1"/>
      <w:numFmt w:val="lowerRoman"/>
      <w:lvlText w:val="%3."/>
      <w:lvlJc w:val="right"/>
      <w:pPr>
        <w:ind w:left="2520"/>
      </w:pPr>
      <w:rPr>
        <w:rFonts w:eastAsia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eastAsia="Times New Roman" w:cs="Times New Roman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eastAsia="Times New Roman" w:cs="Times New Roman"/>
      </w:rPr>
    </w:lvl>
    <w:lvl w:ilvl="5">
      <w:start w:val="1"/>
      <w:numFmt w:val="lowerRoman"/>
      <w:lvlText w:val="%6."/>
      <w:lvlJc w:val="right"/>
      <w:pPr>
        <w:ind w:left="4680"/>
      </w:pPr>
      <w:rPr>
        <w:rFonts w:eastAsia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eastAsia="Times New Roman" w:cs="Times New Roman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eastAsia="Times New Roman" w:cs="Times New Roman"/>
      </w:rPr>
    </w:lvl>
    <w:lvl w:ilvl="8">
      <w:start w:val="1"/>
      <w:numFmt w:val="lowerRoman"/>
      <w:lvlText w:val="%9."/>
      <w:lvlJc w:val="right"/>
      <w:pPr>
        <w:ind w:left="6840"/>
      </w:pPr>
      <w:rPr>
        <w:rFonts w:eastAsia="Times New Roman" w:cs="Times New Roman"/>
      </w:rPr>
    </w:lvl>
  </w:abstractNum>
  <w:abstractNum w:abstractNumId="12" w15:restartNumberingAfterBreak="0">
    <w:nsid w:val="0000000D"/>
    <w:multiLevelType w:val="multilevel"/>
    <w:tmpl w:val="0000000D"/>
    <w:lvl w:ilvl="0">
      <w:start w:val="1"/>
      <w:numFmt w:val="lowerLetter"/>
      <w:lvlText w:val="%1."/>
      <w:lvlJc w:val="left"/>
      <w:pPr>
        <w:ind w:left="1080" w:hanging="360"/>
      </w:pPr>
      <w:rPr>
        <w:rFonts w:eastAsia="Times New Roman" w:cs="Times New Roman"/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eastAsia="Times New Roman" w:cs="Times New Roman"/>
      </w:rPr>
    </w:lvl>
    <w:lvl w:ilvl="2">
      <w:start w:val="1"/>
      <w:numFmt w:val="lowerRoman"/>
      <w:lvlText w:val="%3."/>
      <w:lvlJc w:val="right"/>
      <w:pPr>
        <w:ind w:left="2520"/>
      </w:pPr>
      <w:rPr>
        <w:rFonts w:eastAsia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eastAsia="Times New Roman" w:cs="Times New Roman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eastAsia="Times New Roman" w:cs="Times New Roman"/>
      </w:rPr>
    </w:lvl>
    <w:lvl w:ilvl="5">
      <w:start w:val="1"/>
      <w:numFmt w:val="lowerRoman"/>
      <w:lvlText w:val="%6."/>
      <w:lvlJc w:val="right"/>
      <w:pPr>
        <w:ind w:left="4680"/>
      </w:pPr>
      <w:rPr>
        <w:rFonts w:eastAsia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eastAsia="Times New Roman" w:cs="Times New Roman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eastAsia="Times New Roman" w:cs="Times New Roman"/>
      </w:rPr>
    </w:lvl>
    <w:lvl w:ilvl="8">
      <w:start w:val="1"/>
      <w:numFmt w:val="lowerRoman"/>
      <w:lvlText w:val="%9."/>
      <w:lvlJc w:val="right"/>
      <w:pPr>
        <w:ind w:left="6840"/>
      </w:pPr>
      <w:rPr>
        <w:rFonts w:eastAsia="Times New Roman" w:cs="Times New Roman"/>
      </w:rPr>
    </w:lvl>
  </w:abstractNum>
  <w:abstractNum w:abstractNumId="13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6E5D6C"/>
    <w:multiLevelType w:val="hybridMultilevel"/>
    <w:tmpl w:val="05A03364"/>
    <w:lvl w:ilvl="0" w:tplc="D8666924">
      <w:start w:val="3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7722194C"/>
    <w:multiLevelType w:val="hybridMultilevel"/>
    <w:tmpl w:val="07708C48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6"/>
  </w:num>
  <w:num w:numId="3">
    <w:abstractNumId w:val="13"/>
  </w:num>
  <w:num w:numId="4">
    <w:abstractNumId w:val="10"/>
  </w:num>
  <w:num w:numId="5">
    <w:abstractNumId w:val="1"/>
  </w:num>
  <w:num w:numId="6">
    <w:abstractNumId w:val="2"/>
  </w:num>
  <w:num w:numId="7">
    <w:abstractNumId w:val="3"/>
  </w:num>
  <w:num w:numId="8">
    <w:abstractNumId w:val="4"/>
  </w:num>
  <w:num w:numId="9">
    <w:abstractNumId w:val="5"/>
  </w:num>
  <w:num w:numId="10">
    <w:abstractNumId w:val="6"/>
  </w:num>
  <w:num w:numId="11">
    <w:abstractNumId w:val="7"/>
  </w:num>
  <w:num w:numId="12">
    <w:abstractNumId w:val="8"/>
  </w:num>
  <w:num w:numId="13">
    <w:abstractNumId w:val="9"/>
  </w:num>
  <w:num w:numId="14">
    <w:abstractNumId w:val="11"/>
  </w:num>
  <w:num w:numId="15">
    <w:abstractNumId w:val="12"/>
  </w:num>
  <w:num w:numId="16">
    <w:abstractNumId w:val="0"/>
  </w:num>
  <w:num w:numId="17">
    <w:abstractNumId w:val="17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B052D"/>
    <w:rsid w:val="000B1B6A"/>
    <w:rsid w:val="000C0E32"/>
    <w:rsid w:val="000C381C"/>
    <w:rsid w:val="000E7E50"/>
    <w:rsid w:val="00113E0E"/>
    <w:rsid w:val="001459EB"/>
    <w:rsid w:val="001834C7"/>
    <w:rsid w:val="00192D49"/>
    <w:rsid w:val="001A1E28"/>
    <w:rsid w:val="001A2C02"/>
    <w:rsid w:val="001B7C3F"/>
    <w:rsid w:val="001E4905"/>
    <w:rsid w:val="0023113E"/>
    <w:rsid w:val="0023735E"/>
    <w:rsid w:val="00297B00"/>
    <w:rsid w:val="00360E75"/>
    <w:rsid w:val="003671E3"/>
    <w:rsid w:val="003A4C95"/>
    <w:rsid w:val="003B53DD"/>
    <w:rsid w:val="00463094"/>
    <w:rsid w:val="00481623"/>
    <w:rsid w:val="00481765"/>
    <w:rsid w:val="004B3353"/>
    <w:rsid w:val="004C4701"/>
    <w:rsid w:val="004E452E"/>
    <w:rsid w:val="0052691A"/>
    <w:rsid w:val="005A0D13"/>
    <w:rsid w:val="005A4F28"/>
    <w:rsid w:val="005C36B8"/>
    <w:rsid w:val="00633438"/>
    <w:rsid w:val="006751F9"/>
    <w:rsid w:val="00675BEF"/>
    <w:rsid w:val="006C5DDB"/>
    <w:rsid w:val="006D20F1"/>
    <w:rsid w:val="00703D4E"/>
    <w:rsid w:val="0071013F"/>
    <w:rsid w:val="007A5EAB"/>
    <w:rsid w:val="007E21BC"/>
    <w:rsid w:val="0084256A"/>
    <w:rsid w:val="00853945"/>
    <w:rsid w:val="008D771F"/>
    <w:rsid w:val="009A7DEF"/>
    <w:rsid w:val="009B5679"/>
    <w:rsid w:val="009C266F"/>
    <w:rsid w:val="009C2D6F"/>
    <w:rsid w:val="009D4882"/>
    <w:rsid w:val="00A12915"/>
    <w:rsid w:val="00AA5D03"/>
    <w:rsid w:val="00AB23DD"/>
    <w:rsid w:val="00AE7C3B"/>
    <w:rsid w:val="00B80714"/>
    <w:rsid w:val="00BC3A4C"/>
    <w:rsid w:val="00BD03C7"/>
    <w:rsid w:val="00CD3B16"/>
    <w:rsid w:val="00D53072"/>
    <w:rsid w:val="00DB0844"/>
    <w:rsid w:val="00DB778E"/>
    <w:rsid w:val="00DC3C4E"/>
    <w:rsid w:val="00DF7483"/>
    <w:rsid w:val="00E25880"/>
    <w:rsid w:val="00EB36BB"/>
    <w:rsid w:val="00F009B3"/>
    <w:rsid w:val="00F212DB"/>
    <w:rsid w:val="00F52044"/>
    <w:rsid w:val="00F93FBC"/>
    <w:rsid w:val="00FC3E9A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7A1F23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8">
    <w:name w:val="heading 8"/>
    <w:basedOn w:val="WW-Default"/>
    <w:next w:val="WW-Default"/>
    <w:link w:val="Heading8Char"/>
    <w:uiPriority w:val="99"/>
    <w:qFormat/>
    <w:rsid w:val="00A12915"/>
    <w:pPr>
      <w:keepNext/>
      <w:keepLines/>
      <w:numPr>
        <w:ilvl w:val="7"/>
      </w:numPr>
      <w:spacing w:before="40" w:after="0"/>
      <w:outlineLvl w:val="7"/>
    </w:pPr>
    <w:rPr>
      <w:rFonts w:ascii="Calibri Light" w:cs="Calibri Light"/>
      <w:color w:val="272727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B052D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B052D"/>
    <w:rPr>
      <w:rFonts w:eastAsiaTheme="minorEastAsia"/>
      <w:sz w:val="24"/>
      <w:szCs w:val="24"/>
    </w:rPr>
  </w:style>
  <w:style w:type="paragraph" w:customStyle="1" w:styleId="Default">
    <w:name w:val="Default"/>
    <w:rsid w:val="00481765"/>
    <w:pPr>
      <w:widowControl w:val="0"/>
      <w:autoSpaceDN w:val="0"/>
      <w:adjustRightInd w:val="0"/>
      <w:spacing w:line="256" w:lineRule="auto"/>
    </w:pPr>
    <w:rPr>
      <w:rFonts w:ascii="Calibri" w:eastAsiaTheme="minorEastAsia" w:hAnsi="Calibri" w:cs="Calibri"/>
    </w:rPr>
  </w:style>
  <w:style w:type="paragraph" w:customStyle="1" w:styleId="level1">
    <w:name w:val="_level1"/>
    <w:basedOn w:val="Default"/>
    <w:uiPriority w:val="99"/>
    <w:rsid w:val="004B3353"/>
    <w:pPr>
      <w:tabs>
        <w:tab w:val="left" w:pos="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right" w:pos="8280"/>
      </w:tabs>
      <w:autoSpaceDE w:val="0"/>
      <w:spacing w:after="0" w:line="200" w:lineRule="atLeast"/>
      <w:outlineLvl w:val="0"/>
    </w:pPr>
    <w:rPr>
      <w:rFonts w:ascii="Times New Roman" w:hAnsi="Times New Roman" w:cs="Times New Roman"/>
      <w:sz w:val="20"/>
      <w:szCs w:val="20"/>
    </w:rPr>
  </w:style>
  <w:style w:type="paragraph" w:customStyle="1" w:styleId="level2">
    <w:name w:val="_level2"/>
    <w:basedOn w:val="Default"/>
    <w:uiPriority w:val="99"/>
    <w:rsid w:val="004B3353"/>
    <w:pPr>
      <w:numPr>
        <w:ilvl w:val="1"/>
      </w:num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right" w:pos="7920"/>
      </w:tabs>
      <w:autoSpaceDE w:val="0"/>
      <w:spacing w:after="0" w:line="200" w:lineRule="atLeast"/>
      <w:outlineLvl w:val="1"/>
    </w:pPr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9"/>
    <w:rsid w:val="00A12915"/>
    <w:rPr>
      <w:rFonts w:ascii="Calibri Light" w:eastAsia="Times New Roman" w:hAnsi="Times New Roman" w:cs="Calibri Light"/>
      <w:color w:val="272727"/>
      <w:sz w:val="21"/>
      <w:szCs w:val="21"/>
    </w:rPr>
  </w:style>
  <w:style w:type="paragraph" w:customStyle="1" w:styleId="WW-Default">
    <w:name w:val="WW-Default"/>
    <w:uiPriority w:val="99"/>
    <w:rsid w:val="00A12915"/>
    <w:pPr>
      <w:widowControl w:val="0"/>
      <w:autoSpaceDN w:val="0"/>
      <w:adjustRightInd w:val="0"/>
      <w:spacing w:line="254" w:lineRule="auto"/>
    </w:pPr>
    <w:rPr>
      <w:rFonts w:ascii="Calibri" w:eastAsia="Times New Roman" w:hAnsi="Times New Roman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3E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3E0E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D488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D488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D488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D488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D488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cp:lastPrinted>2020-03-26T21:47:00Z</cp:lastPrinted>
  <dcterms:created xsi:type="dcterms:W3CDTF">2021-01-29T20:52:00Z</dcterms:created>
  <dcterms:modified xsi:type="dcterms:W3CDTF">2021-01-29T20:52:00Z</dcterms:modified>
</cp:coreProperties>
</file>