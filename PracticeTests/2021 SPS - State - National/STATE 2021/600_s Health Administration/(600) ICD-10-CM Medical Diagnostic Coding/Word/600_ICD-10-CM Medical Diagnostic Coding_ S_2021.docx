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C8D2D0" w14:textId="77777777" w:rsidR="00DA4777" w:rsidRPr="000B1B6A" w:rsidRDefault="005C36B8" w:rsidP="001B7C3F">
      <w:pPr>
        <w:jc w:val="right"/>
      </w:pPr>
      <w:r w:rsidRPr="000B1B6A">
        <w:rPr>
          <w:noProof/>
        </w:rPr>
        <mc:AlternateContent>
          <mc:Choice Requires="wps">
            <w:drawing>
              <wp:anchor distT="45720" distB="45720" distL="114300" distR="114300" simplePos="0" relativeHeight="251659264" behindDoc="1" locked="0" layoutInCell="1" allowOverlap="1" wp14:anchorId="6A387E8F" wp14:editId="145C1150">
                <wp:simplePos x="0" y="0"/>
                <wp:positionH relativeFrom="column">
                  <wp:posOffset>3321050</wp:posOffset>
                </wp:positionH>
                <wp:positionV relativeFrom="paragraph">
                  <wp:posOffset>-449580</wp:posOffset>
                </wp:positionV>
                <wp:extent cx="3114675" cy="1123950"/>
                <wp:effectExtent l="0" t="0" r="9525"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1123950"/>
                        </a:xfrm>
                        <a:prstGeom prst="rect">
                          <a:avLst/>
                        </a:prstGeom>
                        <a:solidFill>
                          <a:srgbClr val="FFFFFF"/>
                        </a:solidFill>
                        <a:ln w="9525">
                          <a:noFill/>
                          <a:miter lim="800000"/>
                          <a:headEnd/>
                          <a:tailEnd/>
                        </a:ln>
                      </wps:spPr>
                      <wps:txbx>
                        <w:txbxContent>
                          <w:p w14:paraId="5C04054C" w14:textId="77777777" w:rsidR="005C36B8" w:rsidRPr="00FF34E1" w:rsidRDefault="005C36B8" w:rsidP="005C36B8">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214C2A79" w14:textId="77777777" w:rsidR="005C36B8" w:rsidRPr="00FF34E1" w:rsidRDefault="005C36B8" w:rsidP="005C36B8">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02063316" w14:textId="77777777" w:rsidR="005C36B8" w:rsidRPr="00FF34E1" w:rsidRDefault="005C36B8" w:rsidP="005C36B8">
                            <w:pPr>
                              <w:jc w:val="right"/>
                              <w:rPr>
                                <w:rFonts w:ascii="Times New Roman" w:hAnsi="Times New Roman" w:cs="Times New Roman"/>
                                <w:b/>
                                <w:sz w:val="24"/>
                              </w:rPr>
                            </w:pPr>
                            <w:r w:rsidRPr="00FF34E1">
                              <w:rPr>
                                <w:rFonts w:ascii="Times New Roman" w:hAnsi="Times New Roman" w:cs="Times New Roman"/>
                                <w:b/>
                                <w:sz w:val="24"/>
                              </w:rPr>
                              <w:t>Rank: _______________</w:t>
                            </w:r>
                          </w:p>
                          <w:p w14:paraId="42E27F46" w14:textId="77777777" w:rsidR="005C36B8" w:rsidRPr="004E452E" w:rsidRDefault="005C36B8" w:rsidP="005C36B8">
                            <w:pPr>
                              <w:jc w:val="right"/>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A387E8F" id="_x0000_t202" coordsize="21600,21600" o:spt="202" path="m,l,21600r21600,l21600,xe">
                <v:stroke joinstyle="miter"/>
                <v:path gradientshapeok="t" o:connecttype="rect"/>
              </v:shapetype>
              <v:shape id="Text Box 2" o:spid="_x0000_s1026" type="#_x0000_t202" style="position:absolute;left:0;text-align:left;margin-left:261.5pt;margin-top:-35.4pt;width:245.25pt;height:88.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" stroked="f">
                <v:textbox>
                  <w:txbxContent>
                    <w:p w14:paraId="5C04054C" w14:textId="77777777" w:rsidR="005C36B8" w:rsidRPr="00FF34E1" w:rsidRDefault="005C36B8" w:rsidP="005C36B8">
                      <w:pPr>
                        <w:jc w:val="right"/>
                        <w:rPr>
                          <w:rFonts w:ascii="Times New Roman" w:hAnsi="Times New Roman" w:cs="Times New Roman"/>
                          <w:b/>
                          <w:sz w:val="24"/>
                        </w:rPr>
                      </w:pPr>
                      <w:r w:rsidRPr="00FF34E1">
                        <w:rPr>
                          <w:rFonts w:ascii="Times New Roman" w:hAnsi="Times New Roman" w:cs="Times New Roman"/>
                          <w:b/>
                          <w:sz w:val="24"/>
                        </w:rPr>
                        <w:t>Contestant Number: ____________________</w:t>
                      </w:r>
                    </w:p>
                    <w:p w14:paraId="214C2A79" w14:textId="77777777" w:rsidR="005C36B8" w:rsidRPr="00FF34E1" w:rsidRDefault="005C36B8" w:rsidP="005C36B8">
                      <w:pPr>
                        <w:jc w:val="right"/>
                        <w:rPr>
                          <w:rFonts w:ascii="Times New Roman" w:hAnsi="Times New Roman" w:cs="Times New Roman"/>
                          <w:b/>
                          <w:sz w:val="24"/>
                        </w:rPr>
                      </w:pPr>
                      <w:r w:rsidRPr="00FF34E1">
                        <w:rPr>
                          <w:rFonts w:ascii="Times New Roman" w:hAnsi="Times New Roman" w:cs="Times New Roman"/>
                          <w:b/>
                          <w:sz w:val="24"/>
                        </w:rPr>
                        <w:t>Time: ___________________</w:t>
                      </w:r>
                    </w:p>
                    <w:p w14:paraId="02063316" w14:textId="77777777" w:rsidR="005C36B8" w:rsidRPr="00FF34E1" w:rsidRDefault="005C36B8" w:rsidP="005C36B8">
                      <w:pPr>
                        <w:jc w:val="right"/>
                        <w:rPr>
                          <w:rFonts w:ascii="Times New Roman" w:hAnsi="Times New Roman" w:cs="Times New Roman"/>
                          <w:b/>
                          <w:sz w:val="24"/>
                        </w:rPr>
                      </w:pPr>
                      <w:r w:rsidRPr="00FF34E1">
                        <w:rPr>
                          <w:rFonts w:ascii="Times New Roman" w:hAnsi="Times New Roman" w:cs="Times New Roman"/>
                          <w:b/>
                          <w:sz w:val="24"/>
                        </w:rPr>
                        <w:t>Rank: _______________</w:t>
                      </w:r>
                    </w:p>
                    <w:p w14:paraId="42E27F46" w14:textId="77777777" w:rsidR="005C36B8" w:rsidRPr="004E452E" w:rsidRDefault="005C36B8" w:rsidP="005C36B8">
                      <w:pPr>
                        <w:jc w:val="right"/>
                        <w:rPr>
                          <w:rFonts w:ascii="Times New Roman" w:hAnsi="Times New Roman" w:cs="Times New Roman"/>
                          <w:sz w:val="24"/>
                        </w:rPr>
                      </w:pPr>
                    </w:p>
                  </w:txbxContent>
                </v:textbox>
              </v:shape>
            </w:pict>
          </mc:Fallback>
        </mc:AlternateContent>
      </w:r>
    </w:p>
    <w:p w14:paraId="224C4E6E" w14:textId="77777777" w:rsidR="000B1B6A" w:rsidRPr="00F212DB" w:rsidRDefault="000B1B6A" w:rsidP="004E452E">
      <w:pPr>
        <w:jc w:val="center"/>
        <w:rPr>
          <w:rFonts w:ascii="Times New Roman" w:hAnsi="Times New Roman" w:cs="Times New Roman"/>
          <w:sz w:val="48"/>
        </w:rPr>
      </w:pPr>
    </w:p>
    <w:p w14:paraId="646995C5" w14:textId="77777777" w:rsidR="000B1B6A" w:rsidRDefault="000B1B6A" w:rsidP="004E452E">
      <w:pPr>
        <w:jc w:val="center"/>
        <w:rPr>
          <w:rFonts w:ascii="Times New Roman" w:hAnsi="Times New Roman" w:cs="Times New Roman"/>
          <w:sz w:val="72"/>
        </w:rPr>
      </w:pPr>
      <w:r w:rsidRPr="000B1B6A">
        <w:rPr>
          <w:noProof/>
        </w:rPr>
        <w:drawing>
          <wp:inline distT="0" distB="0" distL="0" distR="0" wp14:anchorId="2B10E9FA" wp14:editId="42ECF356">
            <wp:extent cx="2839930" cy="8547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2937054" cy="883941"/>
                    </a:xfrm>
                    <a:prstGeom prst="rect">
                      <a:avLst/>
                    </a:prstGeom>
                  </pic:spPr>
                </pic:pic>
              </a:graphicData>
            </a:graphic>
          </wp:inline>
        </w:drawing>
      </w:r>
    </w:p>
    <w:p w14:paraId="41A38F2B" w14:textId="77777777" w:rsidR="00F212DB" w:rsidRPr="00F212DB" w:rsidRDefault="00F212DB" w:rsidP="004E452E">
      <w:pPr>
        <w:jc w:val="center"/>
        <w:rPr>
          <w:rFonts w:ascii="Times New Roman" w:hAnsi="Times New Roman" w:cs="Times New Roman"/>
          <w:b/>
          <w:sz w:val="40"/>
        </w:rPr>
      </w:pPr>
    </w:p>
    <w:p w14:paraId="3AB82DFA" w14:textId="1A1A1A69" w:rsidR="001E4905" w:rsidRDefault="001E4905" w:rsidP="004E452E">
      <w:pPr>
        <w:jc w:val="center"/>
        <w:rPr>
          <w:rFonts w:ascii="Times New Roman" w:hAnsi="Times New Roman" w:cs="Times New Roman"/>
          <w:b/>
          <w:sz w:val="72"/>
        </w:rPr>
      </w:pPr>
      <w:r>
        <w:rPr>
          <w:rFonts w:ascii="Times New Roman" w:hAnsi="Times New Roman" w:cs="Times New Roman"/>
          <w:b/>
          <w:sz w:val="72"/>
        </w:rPr>
        <w:t xml:space="preserve">ICD-10-CM </w:t>
      </w:r>
      <w:r w:rsidR="00863932">
        <w:rPr>
          <w:rFonts w:ascii="Times New Roman" w:hAnsi="Times New Roman" w:cs="Times New Roman"/>
          <w:b/>
          <w:sz w:val="72"/>
        </w:rPr>
        <w:t>MEDICAL</w:t>
      </w:r>
    </w:p>
    <w:p w14:paraId="46C8A2FE" w14:textId="77777777" w:rsidR="004E452E" w:rsidRPr="00FF5550" w:rsidRDefault="001E4905" w:rsidP="004E452E">
      <w:pPr>
        <w:jc w:val="center"/>
        <w:rPr>
          <w:rFonts w:ascii="Times New Roman" w:hAnsi="Times New Roman" w:cs="Times New Roman"/>
          <w:b/>
          <w:sz w:val="72"/>
        </w:rPr>
      </w:pPr>
      <w:r>
        <w:rPr>
          <w:rFonts w:ascii="Times New Roman" w:hAnsi="Times New Roman" w:cs="Times New Roman"/>
          <w:b/>
          <w:sz w:val="72"/>
        </w:rPr>
        <w:t>DIAGNOSTIC CODING</w:t>
      </w:r>
    </w:p>
    <w:p w14:paraId="1A21B594" w14:textId="7F857263" w:rsidR="005A4F28" w:rsidRPr="000B1B6A" w:rsidRDefault="00FF5550" w:rsidP="005A4F28">
      <w:pPr>
        <w:jc w:val="center"/>
        <w:rPr>
          <w:rFonts w:ascii="Times New Roman" w:hAnsi="Times New Roman" w:cs="Times New Roman"/>
          <w:sz w:val="72"/>
        </w:rPr>
      </w:pPr>
      <w:r>
        <w:rPr>
          <w:rFonts w:ascii="Times New Roman" w:hAnsi="Times New Roman" w:cs="Times New Roman"/>
          <w:sz w:val="72"/>
        </w:rPr>
        <w:t>(</w:t>
      </w:r>
      <w:r w:rsidR="00863932">
        <w:rPr>
          <w:rFonts w:ascii="Times New Roman" w:hAnsi="Times New Roman" w:cs="Times New Roman"/>
          <w:sz w:val="72"/>
        </w:rPr>
        <w:t>60</w:t>
      </w:r>
      <w:r w:rsidR="001E4905">
        <w:rPr>
          <w:rFonts w:ascii="Times New Roman" w:hAnsi="Times New Roman" w:cs="Times New Roman"/>
          <w:sz w:val="72"/>
        </w:rPr>
        <w:t>0</w:t>
      </w:r>
      <w:r>
        <w:rPr>
          <w:rFonts w:ascii="Times New Roman" w:hAnsi="Times New Roman" w:cs="Times New Roman"/>
          <w:sz w:val="72"/>
        </w:rPr>
        <w:t>)</w:t>
      </w:r>
    </w:p>
    <w:p w14:paraId="1A3FB74D" w14:textId="77777777" w:rsidR="001A2C02" w:rsidRPr="00FC3E9A" w:rsidRDefault="00E220A9" w:rsidP="004E452E">
      <w:pPr>
        <w:jc w:val="center"/>
        <w:rPr>
          <w:rFonts w:ascii="Times New Roman" w:hAnsi="Times New Roman" w:cs="Times New Roman"/>
          <w:b/>
          <w:color w:val="C00000"/>
          <w:sz w:val="60"/>
          <w:szCs w:val="60"/>
        </w:rPr>
      </w:pPr>
      <w:r>
        <w:rPr>
          <w:rFonts w:ascii="Times New Roman" w:hAnsi="Times New Roman" w:cs="Times New Roman"/>
          <w:b/>
          <w:color w:val="C00000"/>
          <w:sz w:val="60"/>
          <w:szCs w:val="60"/>
        </w:rPr>
        <w:t>STATE</w:t>
      </w:r>
      <w:r w:rsidR="001A2C02" w:rsidRPr="00FC3E9A">
        <w:rPr>
          <w:rFonts w:ascii="Times New Roman" w:hAnsi="Times New Roman" w:cs="Times New Roman"/>
          <w:b/>
          <w:color w:val="C00000"/>
          <w:sz w:val="60"/>
          <w:szCs w:val="60"/>
        </w:rPr>
        <w:t xml:space="preserve"> 2021</w:t>
      </w:r>
    </w:p>
    <w:p w14:paraId="1967B1DB" w14:textId="77777777" w:rsidR="000B052D" w:rsidRPr="000B1B6A" w:rsidRDefault="000B052D" w:rsidP="000B052D">
      <w:pPr>
        <w:rPr>
          <w:rFonts w:ascii="Times New Roman" w:hAnsi="Times New Roman" w:cs="Times New Roman"/>
          <w:b/>
          <w:sz w:val="28"/>
          <w:szCs w:val="60"/>
        </w:rPr>
      </w:pPr>
    </w:p>
    <w:p w14:paraId="3A1EF0D5" w14:textId="77777777" w:rsidR="00481765" w:rsidRPr="009D4613" w:rsidRDefault="00481765" w:rsidP="00481765">
      <w:pPr>
        <w:widowControl w:val="0"/>
        <w:autoSpaceDN w:val="0"/>
        <w:adjustRightInd w:val="0"/>
        <w:spacing w:after="0" w:line="200" w:lineRule="atLeast"/>
        <w:rPr>
          <w:rFonts w:ascii="Calibri" w:eastAsiaTheme="minorEastAsia" w:hAnsi="Calibri"/>
          <w:szCs w:val="24"/>
        </w:rPr>
      </w:pPr>
      <w:r w:rsidRPr="009D4613">
        <w:rPr>
          <w:rFonts w:ascii="Times New Roman" w:eastAsiaTheme="minorEastAsia" w:hAnsi="Times New Roman"/>
          <w:b/>
          <w:sz w:val="24"/>
          <w:szCs w:val="24"/>
        </w:rPr>
        <w:t>CONCEPT KNOWLEDGE:</w:t>
      </w:r>
    </w:p>
    <w:p w14:paraId="5009DFCA" w14:textId="77777777" w:rsidR="00481765" w:rsidRPr="009D4613" w:rsidRDefault="00481765" w:rsidP="00481765">
      <w:pPr>
        <w:widowControl w:val="0"/>
        <w:autoSpaceDN w:val="0"/>
        <w:adjustRightInd w:val="0"/>
        <w:spacing w:after="0" w:line="200" w:lineRule="atLeast"/>
        <w:rPr>
          <w:rFonts w:ascii="Calibri" w:eastAsiaTheme="minorEastAsia" w:hAnsi="Calibri"/>
          <w:szCs w:val="24"/>
        </w:rPr>
      </w:pPr>
    </w:p>
    <w:p w14:paraId="25DB1C01" w14:textId="62E607C6" w:rsidR="00481765" w:rsidRPr="009D4613" w:rsidRDefault="00481765" w:rsidP="00481765">
      <w:pPr>
        <w:widowControl w:val="0"/>
        <w:tabs>
          <w:tab w:val="left" w:pos="-1440"/>
          <w:tab w:val="left" w:pos="810"/>
          <w:tab w:val="left" w:pos="6840"/>
          <w:tab w:val="right" w:pos="9360"/>
        </w:tabs>
        <w:autoSpaceDN w:val="0"/>
        <w:adjustRightInd w:val="0"/>
        <w:spacing w:after="0" w:line="200" w:lineRule="atLeast"/>
        <w:rPr>
          <w:rFonts w:ascii="Calibri" w:eastAsiaTheme="minorEastAsia" w:hAnsi="Calibri"/>
          <w:szCs w:val="24"/>
        </w:rPr>
      </w:pPr>
      <w:r w:rsidRPr="009D4613">
        <w:rPr>
          <w:rFonts w:ascii="Times New Roman" w:eastAsiaTheme="minorEastAsia" w:hAnsi="Times New Roman"/>
          <w:sz w:val="24"/>
          <w:szCs w:val="24"/>
        </w:rPr>
        <w:tab/>
        <w:t xml:space="preserve">Multiple Choice </w:t>
      </w:r>
      <w:r w:rsidRPr="009D4613">
        <w:rPr>
          <w:rFonts w:ascii="Times New Roman" w:eastAsiaTheme="minorEastAsia" w:hAnsi="Times New Roman"/>
          <w:i/>
          <w:sz w:val="24"/>
          <w:szCs w:val="24"/>
        </w:rPr>
        <w:t>(10 @ 5 each)</w:t>
      </w:r>
      <w:r w:rsidRPr="009D4613">
        <w:rPr>
          <w:rFonts w:ascii="Times New Roman" w:eastAsiaTheme="minorEastAsia" w:hAnsi="Times New Roman"/>
          <w:i/>
          <w:sz w:val="20"/>
          <w:szCs w:val="24"/>
        </w:rPr>
        <w:tab/>
      </w:r>
      <w:r w:rsidRPr="009D4613">
        <w:rPr>
          <w:rFonts w:ascii="Times New Roman" w:eastAsiaTheme="minorEastAsia" w:hAnsi="Times New Roman"/>
          <w:sz w:val="24"/>
          <w:szCs w:val="24"/>
        </w:rPr>
        <w:t>__________</w:t>
      </w:r>
      <w:r w:rsidRPr="009D4613">
        <w:rPr>
          <w:rFonts w:ascii="Times New Roman" w:eastAsiaTheme="minorEastAsia" w:hAnsi="Times New Roman"/>
          <w:sz w:val="24"/>
          <w:szCs w:val="24"/>
        </w:rPr>
        <w:tab/>
      </w:r>
      <w:r w:rsidR="00D743AF">
        <w:rPr>
          <w:rFonts w:ascii="Times New Roman" w:eastAsiaTheme="minorEastAsia" w:hAnsi="Times New Roman"/>
          <w:sz w:val="24"/>
          <w:szCs w:val="24"/>
        </w:rPr>
        <w:t>50 points</w:t>
      </w:r>
    </w:p>
    <w:p w14:paraId="61CE211C" w14:textId="77777777" w:rsidR="00481765" w:rsidRPr="009D4613" w:rsidRDefault="00481765" w:rsidP="00481765">
      <w:pPr>
        <w:widowControl w:val="0"/>
        <w:tabs>
          <w:tab w:val="left" w:pos="810"/>
          <w:tab w:val="left" w:pos="6840"/>
          <w:tab w:val="right" w:pos="9360"/>
        </w:tabs>
        <w:autoSpaceDN w:val="0"/>
        <w:adjustRightInd w:val="0"/>
        <w:spacing w:after="0" w:line="200" w:lineRule="atLeast"/>
        <w:rPr>
          <w:rFonts w:ascii="Calibri" w:eastAsiaTheme="minorEastAsia" w:hAnsi="Calibri"/>
          <w:szCs w:val="24"/>
        </w:rPr>
      </w:pPr>
    </w:p>
    <w:p w14:paraId="487A5A9B" w14:textId="77777777" w:rsidR="00481765" w:rsidRPr="009D4613" w:rsidRDefault="00481765" w:rsidP="00481765">
      <w:pPr>
        <w:widowControl w:val="0"/>
        <w:tabs>
          <w:tab w:val="left" w:pos="-1440"/>
          <w:tab w:val="left" w:pos="810"/>
          <w:tab w:val="left" w:pos="4320"/>
          <w:tab w:val="left" w:pos="5040"/>
          <w:tab w:val="left" w:pos="6840"/>
          <w:tab w:val="right" w:pos="9360"/>
        </w:tabs>
        <w:autoSpaceDN w:val="0"/>
        <w:adjustRightInd w:val="0"/>
        <w:spacing w:after="0" w:line="200" w:lineRule="atLeast"/>
        <w:ind w:left="4320" w:hanging="4320"/>
        <w:rPr>
          <w:rFonts w:ascii="Calibri" w:eastAsiaTheme="minorEastAsia" w:hAnsi="Calibri"/>
          <w:szCs w:val="24"/>
        </w:rPr>
      </w:pPr>
      <w:r w:rsidRPr="009D4613">
        <w:rPr>
          <w:rFonts w:ascii="Times New Roman" w:eastAsiaTheme="minorEastAsia" w:hAnsi="Times New Roman"/>
          <w:b/>
          <w:sz w:val="24"/>
          <w:szCs w:val="24"/>
        </w:rPr>
        <w:t>APPLICATION KNOWLEDGE:</w:t>
      </w:r>
    </w:p>
    <w:p w14:paraId="18F2CE8B" w14:textId="77777777" w:rsidR="00481765" w:rsidRPr="009D4613" w:rsidRDefault="00481765" w:rsidP="00481765">
      <w:pPr>
        <w:widowControl w:val="0"/>
        <w:tabs>
          <w:tab w:val="left" w:pos="-1440"/>
          <w:tab w:val="left" w:pos="810"/>
          <w:tab w:val="left" w:pos="4320"/>
          <w:tab w:val="left" w:pos="5040"/>
          <w:tab w:val="left" w:pos="6840"/>
          <w:tab w:val="right" w:pos="9360"/>
        </w:tabs>
        <w:autoSpaceDN w:val="0"/>
        <w:adjustRightInd w:val="0"/>
        <w:spacing w:after="0" w:line="200" w:lineRule="atLeast"/>
        <w:ind w:left="4320" w:hanging="4320"/>
        <w:rPr>
          <w:rFonts w:ascii="Calibri" w:eastAsiaTheme="minorEastAsia" w:hAnsi="Calibri"/>
          <w:szCs w:val="24"/>
        </w:rPr>
      </w:pPr>
      <w:r w:rsidRPr="009D4613">
        <w:rPr>
          <w:rFonts w:ascii="Times New Roman" w:eastAsiaTheme="minorEastAsia" w:hAnsi="Times New Roman"/>
          <w:sz w:val="24"/>
          <w:szCs w:val="24"/>
        </w:rPr>
        <w:tab/>
      </w:r>
    </w:p>
    <w:p w14:paraId="35EA62FE" w14:textId="2FF3E4B7" w:rsidR="00481765" w:rsidRPr="009D4613" w:rsidRDefault="00481765" w:rsidP="00481765">
      <w:pPr>
        <w:widowControl w:val="0"/>
        <w:tabs>
          <w:tab w:val="left" w:pos="-1440"/>
          <w:tab w:val="left" w:pos="810"/>
          <w:tab w:val="left" w:pos="4320"/>
          <w:tab w:val="left" w:pos="5040"/>
          <w:tab w:val="left" w:pos="6840"/>
          <w:tab w:val="right" w:pos="9360"/>
        </w:tabs>
        <w:autoSpaceDN w:val="0"/>
        <w:adjustRightInd w:val="0"/>
        <w:spacing w:after="0" w:line="200" w:lineRule="atLeast"/>
        <w:ind w:left="4320" w:hanging="4320"/>
        <w:rPr>
          <w:rFonts w:ascii="Calibri" w:eastAsiaTheme="minorEastAsia" w:hAnsi="Calibri"/>
          <w:szCs w:val="24"/>
        </w:rPr>
      </w:pPr>
      <w:r w:rsidRPr="009D4613">
        <w:rPr>
          <w:rFonts w:ascii="Times New Roman" w:eastAsiaTheme="minorEastAsia" w:hAnsi="Times New Roman"/>
          <w:sz w:val="24"/>
          <w:szCs w:val="24"/>
        </w:rPr>
        <w:tab/>
        <w:t xml:space="preserve">Diagnostic Coding </w:t>
      </w:r>
      <w:r w:rsidRPr="009D4613">
        <w:rPr>
          <w:rFonts w:ascii="Times New Roman" w:eastAsiaTheme="minorEastAsia" w:hAnsi="Times New Roman"/>
          <w:i/>
          <w:sz w:val="24"/>
          <w:szCs w:val="24"/>
        </w:rPr>
        <w:t>(10 @ 5 each)</w:t>
      </w:r>
      <w:r w:rsidRPr="009D4613">
        <w:rPr>
          <w:rFonts w:ascii="Times New Roman" w:eastAsiaTheme="minorEastAsia" w:hAnsi="Times New Roman"/>
          <w:i/>
          <w:sz w:val="20"/>
          <w:szCs w:val="24"/>
        </w:rPr>
        <w:tab/>
      </w:r>
      <w:r w:rsidRPr="009D4613">
        <w:rPr>
          <w:rFonts w:ascii="Times New Roman" w:eastAsiaTheme="minorEastAsia" w:hAnsi="Times New Roman"/>
          <w:i/>
          <w:sz w:val="20"/>
          <w:szCs w:val="24"/>
        </w:rPr>
        <w:tab/>
      </w:r>
      <w:r w:rsidRPr="009D4613">
        <w:rPr>
          <w:rFonts w:ascii="Times New Roman" w:eastAsiaTheme="minorEastAsia" w:hAnsi="Times New Roman"/>
          <w:i/>
          <w:sz w:val="20"/>
          <w:szCs w:val="24"/>
        </w:rPr>
        <w:tab/>
      </w:r>
      <w:r w:rsidR="00D743AF">
        <w:rPr>
          <w:rFonts w:ascii="Times New Roman" w:eastAsiaTheme="minorEastAsia" w:hAnsi="Times New Roman"/>
          <w:sz w:val="24"/>
          <w:szCs w:val="24"/>
        </w:rPr>
        <w:t>__________</w:t>
      </w:r>
      <w:r w:rsidR="00D743AF">
        <w:rPr>
          <w:rFonts w:ascii="Times New Roman" w:eastAsiaTheme="minorEastAsia" w:hAnsi="Times New Roman"/>
          <w:sz w:val="24"/>
          <w:szCs w:val="24"/>
        </w:rPr>
        <w:tab/>
        <w:t>50 points</w:t>
      </w:r>
    </w:p>
    <w:p w14:paraId="7BE48276" w14:textId="77777777" w:rsidR="00481765" w:rsidRPr="009D4613" w:rsidRDefault="00481765" w:rsidP="00481765">
      <w:pPr>
        <w:widowControl w:val="0"/>
        <w:tabs>
          <w:tab w:val="left" w:pos="810"/>
          <w:tab w:val="left" w:pos="6840"/>
          <w:tab w:val="right" w:pos="9360"/>
        </w:tabs>
        <w:autoSpaceDN w:val="0"/>
        <w:adjustRightInd w:val="0"/>
        <w:spacing w:after="0" w:line="200" w:lineRule="atLeast"/>
        <w:rPr>
          <w:rFonts w:ascii="Calibri" w:eastAsiaTheme="minorEastAsia" w:hAnsi="Calibri"/>
          <w:szCs w:val="24"/>
        </w:rPr>
      </w:pPr>
    </w:p>
    <w:p w14:paraId="086DE10E" w14:textId="77777777" w:rsidR="00481765" w:rsidRPr="009D4613" w:rsidRDefault="00481765" w:rsidP="00481765">
      <w:pPr>
        <w:widowControl w:val="0"/>
        <w:tabs>
          <w:tab w:val="left" w:pos="-1440"/>
          <w:tab w:val="left" w:pos="810"/>
          <w:tab w:val="left" w:pos="4320"/>
          <w:tab w:val="left" w:pos="6840"/>
          <w:tab w:val="right" w:pos="9360"/>
        </w:tabs>
        <w:autoSpaceDN w:val="0"/>
        <w:adjustRightInd w:val="0"/>
        <w:spacing w:after="0" w:line="200" w:lineRule="atLeast"/>
        <w:ind w:left="4320" w:hanging="4320"/>
        <w:rPr>
          <w:rFonts w:ascii="Calibri" w:eastAsiaTheme="minorEastAsia" w:hAnsi="Calibri"/>
          <w:szCs w:val="24"/>
        </w:rPr>
      </w:pPr>
    </w:p>
    <w:p w14:paraId="7A5F970C" w14:textId="42136DBB" w:rsidR="00481765" w:rsidRPr="009D4613" w:rsidRDefault="001A5D14" w:rsidP="00481765">
      <w:pPr>
        <w:widowControl w:val="0"/>
        <w:tabs>
          <w:tab w:val="left" w:pos="-1440"/>
          <w:tab w:val="left" w:pos="810"/>
          <w:tab w:val="left" w:pos="4320"/>
          <w:tab w:val="left" w:pos="5040"/>
          <w:tab w:val="left" w:pos="6840"/>
          <w:tab w:val="right" w:pos="9450"/>
        </w:tabs>
        <w:autoSpaceDN w:val="0"/>
        <w:adjustRightInd w:val="0"/>
        <w:spacing w:after="0" w:line="200" w:lineRule="atLeast"/>
        <w:ind w:left="4320" w:hanging="4320"/>
        <w:rPr>
          <w:rFonts w:ascii="Calibri" w:eastAsiaTheme="minorEastAsia" w:hAnsi="Calibri"/>
          <w:szCs w:val="24"/>
        </w:rPr>
      </w:pPr>
      <w:r>
        <w:rPr>
          <w:rFonts w:ascii="Times New Roman" w:eastAsiaTheme="minorEastAsia" w:hAnsi="Times New Roman"/>
          <w:b/>
          <w:sz w:val="24"/>
          <w:szCs w:val="24"/>
        </w:rPr>
        <w:tab/>
      </w:r>
      <w:bookmarkStart w:id="0" w:name="_GoBack"/>
      <w:bookmarkEnd w:id="0"/>
      <w:r w:rsidR="00481765" w:rsidRPr="009D4613">
        <w:rPr>
          <w:rFonts w:ascii="Times New Roman" w:eastAsiaTheme="minorEastAsia" w:hAnsi="Times New Roman"/>
          <w:b/>
          <w:sz w:val="24"/>
          <w:szCs w:val="24"/>
        </w:rPr>
        <w:t>TOTAL POINTS</w:t>
      </w:r>
      <w:r w:rsidR="00481765" w:rsidRPr="009D4613">
        <w:rPr>
          <w:rFonts w:ascii="Times New Roman" w:eastAsiaTheme="minorEastAsia" w:hAnsi="Times New Roman"/>
          <w:sz w:val="24"/>
          <w:szCs w:val="24"/>
        </w:rPr>
        <w:tab/>
      </w:r>
      <w:r w:rsidR="00481765" w:rsidRPr="009D4613">
        <w:rPr>
          <w:rFonts w:ascii="Times New Roman" w:eastAsiaTheme="minorEastAsia" w:hAnsi="Times New Roman"/>
          <w:sz w:val="24"/>
          <w:szCs w:val="24"/>
        </w:rPr>
        <w:tab/>
      </w:r>
      <w:r w:rsidR="00481765" w:rsidRPr="009D4613">
        <w:rPr>
          <w:rFonts w:ascii="Times New Roman" w:eastAsiaTheme="minorEastAsia" w:hAnsi="Times New Roman"/>
          <w:sz w:val="24"/>
          <w:szCs w:val="24"/>
        </w:rPr>
        <w:tab/>
        <w:t xml:space="preserve">__________   </w:t>
      </w:r>
      <w:r w:rsidR="00481765" w:rsidRPr="009D4613">
        <w:rPr>
          <w:rFonts w:ascii="Times New Roman" w:eastAsiaTheme="minorEastAsia" w:hAnsi="Times New Roman"/>
          <w:sz w:val="24"/>
          <w:szCs w:val="24"/>
        </w:rPr>
        <w:tab/>
        <w:t>100 points</w:t>
      </w:r>
    </w:p>
    <w:p w14:paraId="403293B5" w14:textId="77777777" w:rsidR="00481765" w:rsidRDefault="00481765" w:rsidP="000B052D">
      <w:pPr>
        <w:jc w:val="center"/>
        <w:rPr>
          <w:rFonts w:ascii="Times New Roman" w:hAnsi="Times New Roman" w:cs="Times New Roman"/>
          <w:b/>
          <w:sz w:val="52"/>
          <w:szCs w:val="60"/>
        </w:rPr>
      </w:pPr>
    </w:p>
    <w:p w14:paraId="6F595367" w14:textId="77777777" w:rsidR="000B052D" w:rsidRPr="00FC3E9A" w:rsidRDefault="000B052D" w:rsidP="000B052D">
      <w:pPr>
        <w:jc w:val="center"/>
        <w:rPr>
          <w:rFonts w:ascii="Times New Roman" w:hAnsi="Times New Roman" w:cs="Times New Roman"/>
          <w:b/>
          <w:sz w:val="52"/>
          <w:szCs w:val="60"/>
        </w:rPr>
      </w:pPr>
      <w:r w:rsidRPr="00FC3E9A">
        <w:rPr>
          <w:rFonts w:ascii="Times New Roman" w:hAnsi="Times New Roman" w:cs="Times New Roman"/>
          <w:b/>
          <w:sz w:val="52"/>
          <w:szCs w:val="60"/>
        </w:rPr>
        <w:t xml:space="preserve">Test Time:  </w:t>
      </w:r>
      <w:r w:rsidR="0071013F">
        <w:rPr>
          <w:rFonts w:ascii="Times New Roman" w:hAnsi="Times New Roman" w:cs="Times New Roman"/>
          <w:b/>
          <w:sz w:val="52"/>
          <w:szCs w:val="60"/>
        </w:rPr>
        <w:t>6</w:t>
      </w:r>
      <w:r w:rsidRPr="003C62FA">
        <w:rPr>
          <w:rFonts w:ascii="Times New Roman" w:hAnsi="Times New Roman" w:cs="Times New Roman"/>
          <w:b/>
          <w:sz w:val="52"/>
          <w:szCs w:val="60"/>
        </w:rPr>
        <w:t>0 minutes</w:t>
      </w:r>
    </w:p>
    <w:p w14:paraId="50E18FA7" w14:textId="77777777" w:rsidR="00481765" w:rsidRDefault="00481765" w:rsidP="00481765">
      <w:pPr>
        <w:widowControl w:val="0"/>
        <w:autoSpaceDN w:val="0"/>
        <w:adjustRightInd w:val="0"/>
        <w:spacing w:after="0" w:line="200" w:lineRule="atLeast"/>
        <w:ind w:left="540"/>
        <w:rPr>
          <w:rFonts w:ascii="Times New Roman" w:eastAsiaTheme="minorEastAsia" w:hAnsi="Times New Roman"/>
          <w:sz w:val="24"/>
          <w:szCs w:val="24"/>
        </w:rPr>
      </w:pPr>
    </w:p>
    <w:p w14:paraId="7850CF9C" w14:textId="77777777" w:rsidR="00E220A9" w:rsidRDefault="00E220A9" w:rsidP="00481765">
      <w:pPr>
        <w:widowControl w:val="0"/>
        <w:autoSpaceDN w:val="0"/>
        <w:adjustRightInd w:val="0"/>
        <w:spacing w:after="0" w:line="200" w:lineRule="atLeast"/>
        <w:ind w:left="540"/>
        <w:rPr>
          <w:rFonts w:ascii="Times New Roman" w:eastAsiaTheme="minorEastAsia" w:hAnsi="Times New Roman"/>
          <w:sz w:val="24"/>
          <w:szCs w:val="24"/>
        </w:rPr>
      </w:pPr>
    </w:p>
    <w:p w14:paraId="4F397A9F" w14:textId="0062B2E7" w:rsidR="00E220A9" w:rsidRPr="00EA10EC" w:rsidRDefault="00E220A9" w:rsidP="00E220A9">
      <w:pPr>
        <w:pStyle w:val="Heading8"/>
        <w:pageBreakBefore/>
        <w:spacing w:before="0" w:line="200" w:lineRule="atLeast"/>
        <w:rPr>
          <w:rFonts w:cs="Times New Roman"/>
          <w:i/>
          <w:szCs w:val="24"/>
        </w:rPr>
      </w:pPr>
      <w:r>
        <w:rPr>
          <w:rFonts w:ascii="Times New Roman" w:cs="Times New Roman"/>
          <w:b/>
          <w:color w:val="auto"/>
          <w:sz w:val="24"/>
          <w:szCs w:val="24"/>
        </w:rPr>
        <w:lastRenderedPageBreak/>
        <w:t xml:space="preserve">Part I—Multiple Choice:  </w:t>
      </w:r>
      <w:r w:rsidR="00EA10EC">
        <w:rPr>
          <w:rFonts w:ascii="Times New Roman" w:cs="Times New Roman"/>
          <w:b/>
          <w:color w:val="auto"/>
          <w:sz w:val="24"/>
          <w:szCs w:val="24"/>
        </w:rPr>
        <w:br/>
      </w:r>
      <w:r w:rsidRPr="00EA10EC">
        <w:rPr>
          <w:rFonts w:ascii="Times New Roman" w:cs="Times New Roman"/>
          <w:i/>
          <w:color w:val="auto"/>
          <w:sz w:val="24"/>
          <w:szCs w:val="24"/>
        </w:rPr>
        <w:t xml:space="preserve">Directions:  </w:t>
      </w:r>
      <w:r w:rsidR="00EA10EC" w:rsidRPr="00EA10EC">
        <w:rPr>
          <w:rFonts w:ascii="Times New Roman" w:cs="Times New Roman"/>
          <w:i/>
          <w:color w:val="auto"/>
          <w:sz w:val="24"/>
          <w:szCs w:val="24"/>
        </w:rPr>
        <w:t>Choose</w:t>
      </w:r>
      <w:r w:rsidRPr="00EA10EC">
        <w:rPr>
          <w:rFonts w:ascii="Times New Roman" w:cs="Times New Roman"/>
          <w:i/>
          <w:color w:val="auto"/>
          <w:sz w:val="24"/>
          <w:szCs w:val="24"/>
        </w:rPr>
        <w:t xml:space="preserve"> the best answer for the following questions</w:t>
      </w:r>
      <w:r w:rsidR="00EA10EC" w:rsidRPr="00EA10EC">
        <w:rPr>
          <w:rFonts w:ascii="Times New Roman" w:cs="Times New Roman"/>
          <w:i/>
          <w:color w:val="auto"/>
          <w:sz w:val="24"/>
          <w:szCs w:val="24"/>
        </w:rPr>
        <w:t>.</w:t>
      </w:r>
    </w:p>
    <w:p w14:paraId="6B2215C7" w14:textId="77777777" w:rsidR="00E220A9" w:rsidRDefault="00E220A9" w:rsidP="00E220A9">
      <w:pPr>
        <w:pStyle w:val="WW-Default"/>
        <w:spacing w:after="0" w:line="200" w:lineRule="atLeast"/>
        <w:rPr>
          <w:rFonts w:cs="Times New Roman"/>
          <w:szCs w:val="24"/>
        </w:rPr>
      </w:pPr>
    </w:p>
    <w:p w14:paraId="15AA6257" w14:textId="77777777" w:rsidR="00E220A9" w:rsidRDefault="00E220A9" w:rsidP="00E220A9">
      <w:pPr>
        <w:pStyle w:val="ListParagraph"/>
        <w:widowControl w:val="0"/>
        <w:numPr>
          <w:ilvl w:val="0"/>
          <w:numId w:val="16"/>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A patient suffering from RDS would be referred to a:</w:t>
      </w:r>
    </w:p>
    <w:p w14:paraId="448B5E93" w14:textId="7F41CF9C" w:rsidR="00E220A9" w:rsidRPr="00DA4777" w:rsidRDefault="00DA4777" w:rsidP="0028609C">
      <w:pPr>
        <w:widowControl w:val="0"/>
        <w:autoSpaceDN w:val="0"/>
        <w:adjustRightInd w:val="0"/>
        <w:spacing w:after="0" w:line="200" w:lineRule="atLeast"/>
        <w:ind w:left="360" w:firstLine="360"/>
        <w:rPr>
          <w:rFonts w:cs="Times New Roman"/>
          <w:szCs w:val="24"/>
        </w:rPr>
      </w:pPr>
      <w:proofErr w:type="gramStart"/>
      <w:r>
        <w:rPr>
          <w:rFonts w:ascii="Times New Roman" w:cs="Times New Roman"/>
          <w:sz w:val="24"/>
          <w:szCs w:val="24"/>
        </w:rPr>
        <w:t>a</w:t>
      </w:r>
      <w:proofErr w:type="gramEnd"/>
      <w:r>
        <w:rPr>
          <w:rFonts w:ascii="Times New Roman" w:cs="Times New Roman"/>
          <w:sz w:val="24"/>
          <w:szCs w:val="24"/>
        </w:rPr>
        <w:t xml:space="preserve">.   </w:t>
      </w:r>
      <w:r w:rsidR="00E220A9" w:rsidRPr="00DA4777">
        <w:rPr>
          <w:rFonts w:ascii="Times New Roman" w:cs="Times New Roman"/>
          <w:sz w:val="24"/>
          <w:szCs w:val="24"/>
        </w:rPr>
        <w:t>cardiologist</w:t>
      </w:r>
    </w:p>
    <w:p w14:paraId="31B8055F" w14:textId="2D7A7351" w:rsidR="00E220A9" w:rsidRPr="00DA4777" w:rsidRDefault="00DA4777" w:rsidP="00DA4777">
      <w:pPr>
        <w:widowControl w:val="0"/>
        <w:tabs>
          <w:tab w:val="left" w:pos="720"/>
        </w:tabs>
        <w:autoSpaceDN w:val="0"/>
        <w:adjustRightInd w:val="0"/>
        <w:spacing w:after="0" w:line="200" w:lineRule="atLeast"/>
        <w:rPr>
          <w:rFonts w:cs="Times New Roman"/>
          <w:szCs w:val="24"/>
        </w:rPr>
      </w:pPr>
      <w:r>
        <w:rPr>
          <w:rFonts w:ascii="Times New Roman" w:cs="Times New Roman"/>
          <w:sz w:val="24"/>
          <w:szCs w:val="24"/>
        </w:rPr>
        <w:t xml:space="preserve">      </w:t>
      </w:r>
      <w:r w:rsidR="0028609C">
        <w:rPr>
          <w:rFonts w:ascii="Times New Roman" w:cs="Times New Roman"/>
          <w:sz w:val="24"/>
          <w:szCs w:val="24"/>
        </w:rPr>
        <w:tab/>
      </w:r>
      <w:proofErr w:type="gramStart"/>
      <w:r>
        <w:rPr>
          <w:rFonts w:ascii="Times New Roman" w:cs="Times New Roman"/>
          <w:sz w:val="24"/>
          <w:szCs w:val="24"/>
        </w:rPr>
        <w:t>b</w:t>
      </w:r>
      <w:proofErr w:type="gramEnd"/>
      <w:r>
        <w:rPr>
          <w:rFonts w:ascii="Times New Roman" w:cs="Times New Roman"/>
          <w:sz w:val="24"/>
          <w:szCs w:val="24"/>
        </w:rPr>
        <w:t xml:space="preserve">.   </w:t>
      </w:r>
      <w:r w:rsidR="00E220A9" w:rsidRPr="00DA4777">
        <w:rPr>
          <w:rFonts w:ascii="Times New Roman" w:cs="Times New Roman"/>
          <w:sz w:val="24"/>
          <w:szCs w:val="24"/>
        </w:rPr>
        <w:t>rheumatologist</w:t>
      </w:r>
    </w:p>
    <w:p w14:paraId="7BB2CA6D" w14:textId="4DA6A997" w:rsidR="00E220A9" w:rsidRPr="00DA4777" w:rsidRDefault="0028609C" w:rsidP="00DA4777">
      <w:pPr>
        <w:widowControl w:val="0"/>
        <w:tabs>
          <w:tab w:val="left" w:pos="720"/>
        </w:tabs>
        <w:autoSpaceDN w:val="0"/>
        <w:adjustRightInd w:val="0"/>
        <w:spacing w:after="0" w:line="200" w:lineRule="atLeast"/>
        <w:ind w:left="360"/>
        <w:rPr>
          <w:rFonts w:cs="Times New Roman"/>
          <w:szCs w:val="24"/>
        </w:rPr>
      </w:pPr>
      <w:r>
        <w:rPr>
          <w:rFonts w:ascii="Times New Roman" w:cs="Times New Roman"/>
          <w:sz w:val="24"/>
          <w:szCs w:val="24"/>
        </w:rPr>
        <w:tab/>
      </w:r>
      <w:proofErr w:type="gramStart"/>
      <w:r w:rsidR="00DA4777">
        <w:rPr>
          <w:rFonts w:ascii="Times New Roman" w:cs="Times New Roman"/>
          <w:sz w:val="24"/>
          <w:szCs w:val="24"/>
        </w:rPr>
        <w:t>c</w:t>
      </w:r>
      <w:proofErr w:type="gramEnd"/>
      <w:r w:rsidR="00DA4777">
        <w:rPr>
          <w:rFonts w:ascii="Times New Roman" w:cs="Times New Roman"/>
          <w:sz w:val="24"/>
          <w:szCs w:val="24"/>
        </w:rPr>
        <w:t xml:space="preserve">.   </w:t>
      </w:r>
      <w:r w:rsidR="00E220A9" w:rsidRPr="00DA4777">
        <w:rPr>
          <w:rFonts w:ascii="Times New Roman" w:cs="Times New Roman"/>
          <w:sz w:val="24"/>
          <w:szCs w:val="24"/>
        </w:rPr>
        <w:t>pulmonologist</w:t>
      </w:r>
    </w:p>
    <w:p w14:paraId="150CAB4A" w14:textId="34E48D45" w:rsidR="00E220A9" w:rsidRPr="00DA4777" w:rsidRDefault="00DA4777" w:rsidP="00DA4777">
      <w:pPr>
        <w:widowControl w:val="0"/>
        <w:tabs>
          <w:tab w:val="left" w:pos="720"/>
        </w:tabs>
        <w:autoSpaceDN w:val="0"/>
        <w:adjustRightInd w:val="0"/>
        <w:spacing w:after="0" w:line="200" w:lineRule="atLeast"/>
        <w:rPr>
          <w:rFonts w:cs="Times New Roman"/>
          <w:szCs w:val="24"/>
        </w:rPr>
      </w:pPr>
      <w:r>
        <w:rPr>
          <w:rFonts w:ascii="Times New Roman" w:cs="Times New Roman"/>
          <w:sz w:val="24"/>
          <w:szCs w:val="24"/>
        </w:rPr>
        <w:t xml:space="preserve">      </w:t>
      </w:r>
      <w:r w:rsidR="0028609C">
        <w:rPr>
          <w:rFonts w:ascii="Times New Roman" w:cs="Times New Roman"/>
          <w:sz w:val="24"/>
          <w:szCs w:val="24"/>
        </w:rPr>
        <w:tab/>
      </w:r>
      <w:proofErr w:type="gramStart"/>
      <w:r>
        <w:rPr>
          <w:rFonts w:ascii="Times New Roman" w:cs="Times New Roman"/>
          <w:sz w:val="24"/>
          <w:szCs w:val="24"/>
        </w:rPr>
        <w:t>d</w:t>
      </w:r>
      <w:proofErr w:type="gramEnd"/>
      <w:r>
        <w:rPr>
          <w:rFonts w:ascii="Times New Roman" w:cs="Times New Roman"/>
          <w:sz w:val="24"/>
          <w:szCs w:val="24"/>
        </w:rPr>
        <w:t>.</w:t>
      </w:r>
      <w:r w:rsidR="0028609C">
        <w:rPr>
          <w:rFonts w:ascii="Times New Roman" w:cs="Times New Roman"/>
          <w:sz w:val="24"/>
          <w:szCs w:val="24"/>
        </w:rPr>
        <w:t xml:space="preserve">   </w:t>
      </w:r>
      <w:r w:rsidR="00E220A9" w:rsidRPr="00DA4777">
        <w:rPr>
          <w:rFonts w:ascii="Times New Roman" w:cs="Times New Roman"/>
          <w:sz w:val="24"/>
          <w:szCs w:val="24"/>
        </w:rPr>
        <w:t>gastroenterologist</w:t>
      </w:r>
    </w:p>
    <w:p w14:paraId="2213FABE" w14:textId="77777777" w:rsidR="00E220A9" w:rsidRDefault="00E220A9" w:rsidP="00E220A9">
      <w:pPr>
        <w:pStyle w:val="WW-Default"/>
        <w:spacing w:after="0" w:line="200" w:lineRule="atLeast"/>
        <w:rPr>
          <w:rFonts w:cs="Times New Roman"/>
          <w:szCs w:val="24"/>
        </w:rPr>
      </w:pPr>
    </w:p>
    <w:p w14:paraId="73872216" w14:textId="77777777" w:rsidR="00E220A9" w:rsidRDefault="00E220A9" w:rsidP="00E220A9">
      <w:pPr>
        <w:pStyle w:val="ListParagraph"/>
        <w:widowControl w:val="0"/>
        <w:numPr>
          <w:ilvl w:val="0"/>
          <w:numId w:val="16"/>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How many code numbers are needed to fully code amyotrophic lateral sclerosis?</w:t>
      </w:r>
    </w:p>
    <w:p w14:paraId="2233A8BF" w14:textId="79459678"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 xml:space="preserve">a. </w:t>
      </w:r>
      <w:r w:rsidR="00E220A9">
        <w:rPr>
          <w:rFonts w:ascii="Times New Roman" w:cs="Times New Roman"/>
          <w:sz w:val="24"/>
          <w:szCs w:val="24"/>
        </w:rPr>
        <w:t>1</w:t>
      </w:r>
    </w:p>
    <w:p w14:paraId="32DD5984" w14:textId="4BF07876"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 xml:space="preserve">b. </w:t>
      </w:r>
      <w:r w:rsidR="00E220A9">
        <w:rPr>
          <w:rFonts w:ascii="Times New Roman" w:cs="Times New Roman"/>
          <w:sz w:val="24"/>
          <w:szCs w:val="24"/>
        </w:rPr>
        <w:t>2</w:t>
      </w:r>
    </w:p>
    <w:p w14:paraId="70BFE448" w14:textId="68F5B7DA"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 xml:space="preserve">c. </w:t>
      </w:r>
      <w:r w:rsidR="00E220A9">
        <w:rPr>
          <w:rFonts w:ascii="Times New Roman" w:cs="Times New Roman"/>
          <w:sz w:val="24"/>
          <w:szCs w:val="24"/>
        </w:rPr>
        <w:t>3</w:t>
      </w:r>
    </w:p>
    <w:p w14:paraId="0CA59B5D" w14:textId="007F9F37"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proofErr w:type="gramStart"/>
      <w:r>
        <w:rPr>
          <w:rFonts w:ascii="Times New Roman" w:cs="Times New Roman"/>
          <w:sz w:val="24"/>
          <w:szCs w:val="24"/>
        </w:rPr>
        <w:t>d</w:t>
      </w:r>
      <w:proofErr w:type="gramEnd"/>
      <w:r>
        <w:rPr>
          <w:rFonts w:ascii="Times New Roman" w:cs="Times New Roman"/>
          <w:sz w:val="24"/>
          <w:szCs w:val="24"/>
        </w:rPr>
        <w:t xml:space="preserve">. </w:t>
      </w:r>
      <w:r w:rsidR="00E220A9">
        <w:rPr>
          <w:rFonts w:ascii="Times New Roman" w:cs="Times New Roman"/>
          <w:sz w:val="24"/>
          <w:szCs w:val="24"/>
        </w:rPr>
        <w:t>more information is needed</w:t>
      </w:r>
    </w:p>
    <w:p w14:paraId="48460657" w14:textId="77777777" w:rsidR="00E220A9" w:rsidRDefault="00E220A9" w:rsidP="00E220A9">
      <w:pPr>
        <w:pStyle w:val="WW-Default"/>
        <w:spacing w:after="0" w:line="200" w:lineRule="atLeast"/>
        <w:rPr>
          <w:rFonts w:cs="Times New Roman"/>
          <w:szCs w:val="24"/>
        </w:rPr>
      </w:pPr>
    </w:p>
    <w:p w14:paraId="416E235A" w14:textId="77777777" w:rsidR="00E220A9" w:rsidRDefault="00E220A9" w:rsidP="00E220A9">
      <w:pPr>
        <w:pStyle w:val="ListParagraph"/>
        <w:widowControl w:val="0"/>
        <w:numPr>
          <w:ilvl w:val="0"/>
          <w:numId w:val="16"/>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 xml:space="preserve">In which setting would you </w:t>
      </w:r>
      <w:r w:rsidRPr="00F151AC">
        <w:rPr>
          <w:rFonts w:ascii="Times New Roman" w:cs="Times New Roman"/>
          <w:i/>
          <w:sz w:val="24"/>
          <w:szCs w:val="24"/>
        </w:rPr>
        <w:t>not</w:t>
      </w:r>
      <w:r>
        <w:rPr>
          <w:rFonts w:ascii="Times New Roman" w:cs="Times New Roman"/>
          <w:sz w:val="24"/>
          <w:szCs w:val="24"/>
        </w:rPr>
        <w:t xml:space="preserve"> use an ICD-10-CM code?</w:t>
      </w:r>
    </w:p>
    <w:p w14:paraId="394F152E" w14:textId="77777777" w:rsidR="00E220A9" w:rsidRDefault="00E220A9" w:rsidP="00E220A9">
      <w:pPr>
        <w:pStyle w:val="ListParagraph"/>
        <w:widowControl w:val="0"/>
        <w:numPr>
          <w:ilvl w:val="0"/>
          <w:numId w:val="8"/>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acute care</w:t>
      </w:r>
    </w:p>
    <w:p w14:paraId="29EC4540" w14:textId="3F3D11EC" w:rsidR="00E220A9" w:rsidRDefault="00E220A9" w:rsidP="00E220A9">
      <w:pPr>
        <w:pStyle w:val="ListParagraph"/>
        <w:widowControl w:val="0"/>
        <w:numPr>
          <w:ilvl w:val="0"/>
          <w:numId w:val="8"/>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long</w:t>
      </w:r>
      <w:r w:rsidR="00F151AC">
        <w:rPr>
          <w:rFonts w:ascii="Times New Roman" w:cs="Times New Roman"/>
          <w:sz w:val="24"/>
          <w:szCs w:val="24"/>
        </w:rPr>
        <w:t>-</w:t>
      </w:r>
      <w:r>
        <w:rPr>
          <w:rFonts w:ascii="Times New Roman" w:cs="Times New Roman"/>
          <w:sz w:val="24"/>
          <w:szCs w:val="24"/>
        </w:rPr>
        <w:t>term care</w:t>
      </w:r>
    </w:p>
    <w:p w14:paraId="68298349" w14:textId="77777777" w:rsidR="00E220A9" w:rsidRDefault="00E220A9" w:rsidP="00E220A9">
      <w:pPr>
        <w:pStyle w:val="ListParagraph"/>
        <w:widowControl w:val="0"/>
        <w:numPr>
          <w:ilvl w:val="0"/>
          <w:numId w:val="8"/>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home health care</w:t>
      </w:r>
    </w:p>
    <w:p w14:paraId="1B9E7BF6" w14:textId="77777777" w:rsidR="00E220A9" w:rsidRDefault="00E220A9" w:rsidP="00E220A9">
      <w:pPr>
        <w:pStyle w:val="ListParagraph"/>
        <w:widowControl w:val="0"/>
        <w:numPr>
          <w:ilvl w:val="0"/>
          <w:numId w:val="8"/>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dental office</w:t>
      </w:r>
    </w:p>
    <w:p w14:paraId="2A064A2F" w14:textId="77777777" w:rsidR="00E220A9" w:rsidRDefault="00E220A9" w:rsidP="00E220A9">
      <w:pPr>
        <w:pStyle w:val="WW-Default"/>
        <w:spacing w:after="0" w:line="200" w:lineRule="atLeast"/>
        <w:rPr>
          <w:rFonts w:cs="Times New Roman"/>
          <w:szCs w:val="24"/>
        </w:rPr>
      </w:pPr>
    </w:p>
    <w:p w14:paraId="4E58C14B" w14:textId="77777777" w:rsidR="00E220A9" w:rsidRDefault="00E220A9" w:rsidP="00E220A9">
      <w:pPr>
        <w:pStyle w:val="ListParagraph"/>
        <w:widowControl w:val="0"/>
        <w:numPr>
          <w:ilvl w:val="0"/>
          <w:numId w:val="16"/>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 xml:space="preserve">The </w:t>
      </w:r>
      <w:r w:rsidRPr="00F151AC">
        <w:rPr>
          <w:rFonts w:ascii="Times New Roman" w:cs="Times New Roman"/>
          <w:i/>
          <w:sz w:val="24"/>
          <w:szCs w:val="24"/>
        </w:rPr>
        <w:t>most</w:t>
      </w:r>
      <w:r>
        <w:rPr>
          <w:rFonts w:ascii="Times New Roman" w:cs="Times New Roman"/>
          <w:sz w:val="24"/>
          <w:szCs w:val="24"/>
        </w:rPr>
        <w:t xml:space="preserve"> important rule in coding accuracy is:</w:t>
      </w:r>
    </w:p>
    <w:p w14:paraId="3DFC3A61" w14:textId="259AD872" w:rsidR="00E220A9" w:rsidRPr="00DA4777" w:rsidRDefault="00E220A9" w:rsidP="00DA4777">
      <w:pPr>
        <w:pStyle w:val="ListParagraph"/>
        <w:widowControl w:val="0"/>
        <w:numPr>
          <w:ilvl w:val="0"/>
          <w:numId w:val="11"/>
        </w:numPr>
        <w:tabs>
          <w:tab w:val="left" w:pos="720"/>
        </w:tabs>
        <w:autoSpaceDN w:val="0"/>
        <w:adjustRightInd w:val="0"/>
        <w:spacing w:after="0" w:line="200" w:lineRule="atLeast"/>
        <w:rPr>
          <w:rFonts w:cs="Times New Roman"/>
          <w:szCs w:val="24"/>
        </w:rPr>
      </w:pPr>
      <w:r w:rsidRPr="00DA4777">
        <w:rPr>
          <w:rFonts w:ascii="Times New Roman" w:cs="Times New Roman"/>
          <w:sz w:val="24"/>
          <w:szCs w:val="24"/>
        </w:rPr>
        <w:t>always code verbatim</w:t>
      </w:r>
    </w:p>
    <w:p w14:paraId="105876CE" w14:textId="77777777" w:rsidR="00E220A9" w:rsidRDefault="00E220A9" w:rsidP="00E220A9">
      <w:pPr>
        <w:pStyle w:val="ListParagraph"/>
        <w:widowControl w:val="0"/>
        <w:numPr>
          <w:ilvl w:val="0"/>
          <w:numId w:val="11"/>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use the current year</w:t>
      </w:r>
      <w:r>
        <w:rPr>
          <w:rFonts w:ascii="Times New Roman" w:cs="Times New Roman"/>
          <w:sz w:val="24"/>
          <w:szCs w:val="24"/>
        </w:rPr>
        <w:t>’</w:t>
      </w:r>
      <w:r>
        <w:rPr>
          <w:rFonts w:ascii="Times New Roman" w:cs="Times New Roman"/>
          <w:sz w:val="24"/>
          <w:szCs w:val="24"/>
        </w:rPr>
        <w:t>s coding books</w:t>
      </w:r>
    </w:p>
    <w:p w14:paraId="2CD26EF7" w14:textId="77777777" w:rsidR="00E220A9" w:rsidRDefault="00E220A9" w:rsidP="00E220A9">
      <w:pPr>
        <w:pStyle w:val="ListParagraph"/>
        <w:widowControl w:val="0"/>
        <w:numPr>
          <w:ilvl w:val="0"/>
          <w:numId w:val="11"/>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verify every code number with the physician</w:t>
      </w:r>
    </w:p>
    <w:p w14:paraId="1FF7C111" w14:textId="77777777" w:rsidR="00E220A9" w:rsidRDefault="00E220A9" w:rsidP="00E220A9">
      <w:pPr>
        <w:pStyle w:val="ListParagraph"/>
        <w:widowControl w:val="0"/>
        <w:numPr>
          <w:ilvl w:val="0"/>
          <w:numId w:val="11"/>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list the code that will give you the highest reimbursement first</w:t>
      </w:r>
    </w:p>
    <w:p w14:paraId="7EB659A7" w14:textId="77777777" w:rsidR="00E220A9" w:rsidRDefault="00E220A9" w:rsidP="00E220A9">
      <w:pPr>
        <w:pStyle w:val="WW-Default"/>
        <w:spacing w:after="0" w:line="200" w:lineRule="atLeast"/>
        <w:rPr>
          <w:rFonts w:cs="Times New Roman"/>
          <w:szCs w:val="24"/>
        </w:rPr>
      </w:pPr>
    </w:p>
    <w:p w14:paraId="349A4984" w14:textId="7B3764C4" w:rsidR="00E220A9" w:rsidRDefault="00E220A9" w:rsidP="00E220A9">
      <w:pPr>
        <w:pStyle w:val="ListParagraph"/>
        <w:widowControl w:val="0"/>
        <w:numPr>
          <w:ilvl w:val="0"/>
          <w:numId w:val="16"/>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Scenario:  Patient drives himself to the hospital experiencing shortness of breath.  He slips in the parking lot and fractures his hip and obtains an abrasion on his wrist.  What is the princip</w:t>
      </w:r>
      <w:r w:rsidR="00DA4777">
        <w:rPr>
          <w:rFonts w:ascii="Times New Roman" w:cs="Times New Roman"/>
          <w:sz w:val="24"/>
          <w:szCs w:val="24"/>
        </w:rPr>
        <w:t>al</w:t>
      </w:r>
      <w:r>
        <w:rPr>
          <w:rFonts w:ascii="Times New Roman" w:cs="Times New Roman"/>
          <w:sz w:val="24"/>
          <w:szCs w:val="24"/>
        </w:rPr>
        <w:t xml:space="preserve"> diagnosis?</w:t>
      </w:r>
    </w:p>
    <w:p w14:paraId="1E030B85" w14:textId="209C7534" w:rsidR="00E220A9" w:rsidRDefault="00E220A9" w:rsidP="00DA4777">
      <w:pPr>
        <w:pStyle w:val="ListParagraph"/>
        <w:widowControl w:val="0"/>
        <w:numPr>
          <w:ilvl w:val="0"/>
          <w:numId w:val="4"/>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shortness of breath</w:t>
      </w:r>
    </w:p>
    <w:p w14:paraId="75DDBA7D" w14:textId="77777777" w:rsidR="00E220A9" w:rsidRDefault="00E220A9" w:rsidP="00E220A9">
      <w:pPr>
        <w:pStyle w:val="ListParagraph"/>
        <w:widowControl w:val="0"/>
        <w:numPr>
          <w:ilvl w:val="0"/>
          <w:numId w:val="4"/>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fractured hip</w:t>
      </w:r>
    </w:p>
    <w:p w14:paraId="5648510F" w14:textId="77777777" w:rsidR="00E220A9" w:rsidRDefault="00E220A9" w:rsidP="00E220A9">
      <w:pPr>
        <w:pStyle w:val="ListParagraph"/>
        <w:widowControl w:val="0"/>
        <w:numPr>
          <w:ilvl w:val="0"/>
          <w:numId w:val="4"/>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abrasion on wrist</w:t>
      </w:r>
    </w:p>
    <w:p w14:paraId="2F5A8BD6" w14:textId="77777777" w:rsidR="00E220A9" w:rsidRDefault="00E220A9" w:rsidP="00E220A9">
      <w:pPr>
        <w:pStyle w:val="ListParagraph"/>
        <w:widowControl w:val="0"/>
        <w:numPr>
          <w:ilvl w:val="0"/>
          <w:numId w:val="4"/>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slip on ice</w:t>
      </w:r>
    </w:p>
    <w:p w14:paraId="3FB34CFC" w14:textId="77777777" w:rsidR="00E220A9" w:rsidRDefault="00E220A9" w:rsidP="00E220A9">
      <w:pPr>
        <w:pStyle w:val="WW-Default"/>
        <w:spacing w:after="0" w:line="200" w:lineRule="atLeast"/>
        <w:rPr>
          <w:rFonts w:cs="Times New Roman"/>
          <w:szCs w:val="24"/>
        </w:rPr>
      </w:pPr>
    </w:p>
    <w:p w14:paraId="5C9D3AE2" w14:textId="77777777" w:rsidR="00E220A9" w:rsidRDefault="00E220A9" w:rsidP="00E220A9">
      <w:pPr>
        <w:pStyle w:val="ListParagraph"/>
        <w:widowControl w:val="0"/>
        <w:numPr>
          <w:ilvl w:val="0"/>
          <w:numId w:val="16"/>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Procedure code numbers can be used as diagnostic code numbers:</w:t>
      </w:r>
    </w:p>
    <w:p w14:paraId="16E8DA0E" w14:textId="51C82D8A"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proofErr w:type="gramStart"/>
      <w:r>
        <w:rPr>
          <w:rFonts w:ascii="Times New Roman" w:cs="Times New Roman"/>
          <w:sz w:val="24"/>
          <w:szCs w:val="24"/>
        </w:rPr>
        <w:t>a</w:t>
      </w:r>
      <w:proofErr w:type="gramEnd"/>
      <w:r>
        <w:rPr>
          <w:rFonts w:ascii="Times New Roman" w:cs="Times New Roman"/>
          <w:sz w:val="24"/>
          <w:szCs w:val="24"/>
        </w:rPr>
        <w:t xml:space="preserve">. </w:t>
      </w:r>
      <w:r w:rsidR="00E220A9">
        <w:rPr>
          <w:rFonts w:ascii="Times New Roman" w:cs="Times New Roman"/>
          <w:sz w:val="24"/>
          <w:szCs w:val="24"/>
        </w:rPr>
        <w:t>when the physician instructs you to do so</w:t>
      </w:r>
    </w:p>
    <w:p w14:paraId="7E01F86A" w14:textId="1236430E"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proofErr w:type="gramStart"/>
      <w:r>
        <w:rPr>
          <w:rFonts w:ascii="Times New Roman" w:cs="Times New Roman"/>
          <w:sz w:val="24"/>
          <w:szCs w:val="24"/>
        </w:rPr>
        <w:t>b</w:t>
      </w:r>
      <w:proofErr w:type="gramEnd"/>
      <w:r>
        <w:rPr>
          <w:rFonts w:ascii="Times New Roman" w:cs="Times New Roman"/>
          <w:sz w:val="24"/>
          <w:szCs w:val="24"/>
        </w:rPr>
        <w:t xml:space="preserve">. </w:t>
      </w:r>
      <w:r w:rsidR="00E220A9">
        <w:rPr>
          <w:rFonts w:ascii="Times New Roman" w:cs="Times New Roman"/>
          <w:sz w:val="24"/>
          <w:szCs w:val="24"/>
        </w:rPr>
        <w:t>never</w:t>
      </w:r>
    </w:p>
    <w:p w14:paraId="2CA3F697" w14:textId="34810A0C"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proofErr w:type="gramStart"/>
      <w:r>
        <w:rPr>
          <w:rFonts w:ascii="Times New Roman" w:cs="Times New Roman"/>
          <w:sz w:val="24"/>
          <w:szCs w:val="24"/>
        </w:rPr>
        <w:t>c</w:t>
      </w:r>
      <w:proofErr w:type="gramEnd"/>
      <w:r>
        <w:rPr>
          <w:rFonts w:ascii="Times New Roman" w:cs="Times New Roman"/>
          <w:sz w:val="24"/>
          <w:szCs w:val="24"/>
        </w:rPr>
        <w:t xml:space="preserve">. </w:t>
      </w:r>
      <w:r w:rsidR="00E220A9">
        <w:rPr>
          <w:rFonts w:ascii="Times New Roman" w:cs="Times New Roman"/>
          <w:sz w:val="24"/>
          <w:szCs w:val="24"/>
        </w:rPr>
        <w:t>in acute</w:t>
      </w:r>
      <w:r w:rsidR="00F151AC">
        <w:rPr>
          <w:rFonts w:ascii="Times New Roman" w:cs="Times New Roman"/>
          <w:sz w:val="24"/>
          <w:szCs w:val="24"/>
        </w:rPr>
        <w:t>-</w:t>
      </w:r>
      <w:r w:rsidR="00E220A9">
        <w:rPr>
          <w:rFonts w:ascii="Times New Roman" w:cs="Times New Roman"/>
          <w:sz w:val="24"/>
          <w:szCs w:val="24"/>
        </w:rPr>
        <w:t>care facilities</w:t>
      </w:r>
    </w:p>
    <w:p w14:paraId="2937D0E7" w14:textId="69DB50B2"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proofErr w:type="gramStart"/>
      <w:r>
        <w:rPr>
          <w:rFonts w:ascii="Times New Roman" w:cs="Times New Roman"/>
          <w:sz w:val="24"/>
          <w:szCs w:val="24"/>
        </w:rPr>
        <w:t>d</w:t>
      </w:r>
      <w:proofErr w:type="gramEnd"/>
      <w:r>
        <w:rPr>
          <w:rFonts w:ascii="Times New Roman" w:cs="Times New Roman"/>
          <w:sz w:val="24"/>
          <w:szCs w:val="24"/>
        </w:rPr>
        <w:t xml:space="preserve">. </w:t>
      </w:r>
      <w:r w:rsidR="00E220A9">
        <w:rPr>
          <w:rFonts w:ascii="Times New Roman" w:cs="Times New Roman"/>
          <w:sz w:val="24"/>
          <w:szCs w:val="24"/>
        </w:rPr>
        <w:t>in outpatient settings</w:t>
      </w:r>
    </w:p>
    <w:p w14:paraId="5D5603C9" w14:textId="77777777" w:rsidR="00E220A9" w:rsidRDefault="00E220A9" w:rsidP="00E220A9">
      <w:pPr>
        <w:pStyle w:val="WW-Default"/>
        <w:spacing w:after="0" w:line="200" w:lineRule="atLeast"/>
        <w:rPr>
          <w:rFonts w:cs="Times New Roman"/>
          <w:szCs w:val="24"/>
        </w:rPr>
      </w:pPr>
    </w:p>
    <w:p w14:paraId="47DC1601" w14:textId="36340F59" w:rsidR="00E220A9" w:rsidRDefault="00E220A9" w:rsidP="00E220A9">
      <w:pPr>
        <w:pStyle w:val="ListParagraph"/>
        <w:widowControl w:val="0"/>
        <w:numPr>
          <w:ilvl w:val="0"/>
          <w:numId w:val="16"/>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 xml:space="preserve">A patient diagnosed with PAT would </w:t>
      </w:r>
      <w:r w:rsidRPr="00F151AC">
        <w:rPr>
          <w:rFonts w:ascii="Times New Roman" w:cs="Times New Roman"/>
          <w:i/>
          <w:sz w:val="24"/>
          <w:szCs w:val="24"/>
        </w:rPr>
        <w:t>most</w:t>
      </w:r>
      <w:r>
        <w:rPr>
          <w:rFonts w:ascii="Times New Roman" w:cs="Times New Roman"/>
          <w:sz w:val="24"/>
          <w:szCs w:val="24"/>
        </w:rPr>
        <w:t xml:space="preserve"> likely be referred to a</w:t>
      </w:r>
      <w:r w:rsidR="00F151AC">
        <w:rPr>
          <w:rFonts w:ascii="Times New Roman" w:cs="Times New Roman"/>
          <w:sz w:val="24"/>
          <w:szCs w:val="24"/>
        </w:rPr>
        <w:t>(n)</w:t>
      </w:r>
      <w:r>
        <w:rPr>
          <w:rFonts w:ascii="Times New Roman" w:cs="Times New Roman"/>
          <w:sz w:val="24"/>
          <w:szCs w:val="24"/>
        </w:rPr>
        <w:t>:</w:t>
      </w:r>
    </w:p>
    <w:p w14:paraId="6144F1FD" w14:textId="1C20EEFD"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proofErr w:type="gramStart"/>
      <w:r>
        <w:rPr>
          <w:rFonts w:ascii="Times New Roman" w:cs="Times New Roman"/>
          <w:sz w:val="24"/>
          <w:szCs w:val="24"/>
        </w:rPr>
        <w:t>a</w:t>
      </w:r>
      <w:proofErr w:type="gramEnd"/>
      <w:r>
        <w:rPr>
          <w:rFonts w:ascii="Times New Roman" w:cs="Times New Roman"/>
          <w:sz w:val="24"/>
          <w:szCs w:val="24"/>
        </w:rPr>
        <w:t xml:space="preserve">. </w:t>
      </w:r>
      <w:r w:rsidR="00E220A9">
        <w:rPr>
          <w:rFonts w:ascii="Times New Roman" w:cs="Times New Roman"/>
          <w:sz w:val="24"/>
          <w:szCs w:val="24"/>
        </w:rPr>
        <w:t>endocrinologist</w:t>
      </w:r>
    </w:p>
    <w:p w14:paraId="2D0457A5" w14:textId="6EF573E2"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proofErr w:type="gramStart"/>
      <w:r>
        <w:rPr>
          <w:rFonts w:ascii="Times New Roman" w:cs="Times New Roman"/>
          <w:sz w:val="24"/>
          <w:szCs w:val="24"/>
        </w:rPr>
        <w:t>b</w:t>
      </w:r>
      <w:proofErr w:type="gramEnd"/>
      <w:r>
        <w:rPr>
          <w:rFonts w:ascii="Times New Roman" w:cs="Times New Roman"/>
          <w:sz w:val="24"/>
          <w:szCs w:val="24"/>
        </w:rPr>
        <w:t xml:space="preserve">. </w:t>
      </w:r>
      <w:r w:rsidR="00E220A9">
        <w:rPr>
          <w:rFonts w:ascii="Times New Roman" w:cs="Times New Roman"/>
          <w:sz w:val="24"/>
          <w:szCs w:val="24"/>
        </w:rPr>
        <w:t>oncologist</w:t>
      </w:r>
    </w:p>
    <w:p w14:paraId="1AA31B87" w14:textId="6BFB0E39"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 xml:space="preserve">c. </w:t>
      </w:r>
      <w:r w:rsidR="00E220A9">
        <w:rPr>
          <w:rFonts w:ascii="Times New Roman" w:cs="Times New Roman"/>
          <w:sz w:val="24"/>
          <w:szCs w:val="24"/>
        </w:rPr>
        <w:t>ENT specialist</w:t>
      </w:r>
    </w:p>
    <w:p w14:paraId="7E63C190" w14:textId="69A189E5"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proofErr w:type="gramStart"/>
      <w:r>
        <w:rPr>
          <w:rFonts w:ascii="Times New Roman" w:cs="Times New Roman"/>
          <w:sz w:val="24"/>
          <w:szCs w:val="24"/>
        </w:rPr>
        <w:t>d</w:t>
      </w:r>
      <w:proofErr w:type="gramEnd"/>
      <w:r>
        <w:rPr>
          <w:rFonts w:ascii="Times New Roman" w:cs="Times New Roman"/>
          <w:sz w:val="24"/>
          <w:szCs w:val="24"/>
        </w:rPr>
        <w:t xml:space="preserve">. </w:t>
      </w:r>
      <w:r w:rsidR="00E220A9">
        <w:rPr>
          <w:rFonts w:ascii="Times New Roman" w:cs="Times New Roman"/>
          <w:sz w:val="24"/>
          <w:szCs w:val="24"/>
        </w:rPr>
        <w:t>cardiologist</w:t>
      </w:r>
    </w:p>
    <w:p w14:paraId="5405A201" w14:textId="77777777" w:rsidR="00E220A9" w:rsidRDefault="00E220A9" w:rsidP="00E220A9">
      <w:pPr>
        <w:pStyle w:val="WW-Default"/>
        <w:spacing w:after="0" w:line="200" w:lineRule="atLeast"/>
        <w:rPr>
          <w:rFonts w:cs="Times New Roman"/>
          <w:szCs w:val="24"/>
        </w:rPr>
      </w:pPr>
    </w:p>
    <w:p w14:paraId="7724E164" w14:textId="22E669C2" w:rsidR="00E220A9" w:rsidRDefault="00E220A9" w:rsidP="00E220A9">
      <w:pPr>
        <w:pStyle w:val="ListParagraph"/>
        <w:widowControl w:val="0"/>
        <w:numPr>
          <w:ilvl w:val="0"/>
          <w:numId w:val="16"/>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lastRenderedPageBreak/>
        <w:t xml:space="preserve">The </w:t>
      </w:r>
      <w:r w:rsidRPr="00F151AC">
        <w:rPr>
          <w:rFonts w:ascii="Times New Roman" w:cs="Times New Roman"/>
          <w:i/>
          <w:sz w:val="24"/>
          <w:szCs w:val="24"/>
        </w:rPr>
        <w:t>best</w:t>
      </w:r>
      <w:r>
        <w:rPr>
          <w:rFonts w:ascii="Times New Roman" w:cs="Times New Roman"/>
          <w:sz w:val="24"/>
          <w:szCs w:val="24"/>
        </w:rPr>
        <w:t xml:space="preserve"> definition of a</w:t>
      </w:r>
      <w:r w:rsidR="00DA4777">
        <w:rPr>
          <w:rFonts w:ascii="Times New Roman" w:cs="Times New Roman"/>
          <w:sz w:val="24"/>
          <w:szCs w:val="24"/>
        </w:rPr>
        <w:t xml:space="preserve"> </w:t>
      </w:r>
      <w:r>
        <w:rPr>
          <w:rFonts w:ascii="Times New Roman" w:cs="Times New Roman"/>
          <w:sz w:val="24"/>
          <w:szCs w:val="24"/>
        </w:rPr>
        <w:t>manifestation is:</w:t>
      </w:r>
    </w:p>
    <w:p w14:paraId="5CE7C225" w14:textId="1CD1AE32"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proofErr w:type="gramStart"/>
      <w:r>
        <w:rPr>
          <w:rFonts w:ascii="Times New Roman" w:cs="Times New Roman"/>
          <w:sz w:val="24"/>
          <w:szCs w:val="24"/>
        </w:rPr>
        <w:t>a</w:t>
      </w:r>
      <w:proofErr w:type="gramEnd"/>
      <w:r>
        <w:rPr>
          <w:rFonts w:ascii="Times New Roman" w:cs="Times New Roman"/>
          <w:sz w:val="24"/>
          <w:szCs w:val="24"/>
        </w:rPr>
        <w:t xml:space="preserve">. </w:t>
      </w:r>
      <w:r w:rsidR="00E220A9">
        <w:rPr>
          <w:rFonts w:ascii="Times New Roman" w:cs="Times New Roman"/>
          <w:sz w:val="24"/>
          <w:szCs w:val="24"/>
        </w:rPr>
        <w:t>the primary reason for admission</w:t>
      </w:r>
    </w:p>
    <w:p w14:paraId="420FF95B" w14:textId="1687F788"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proofErr w:type="gramStart"/>
      <w:r>
        <w:rPr>
          <w:rFonts w:ascii="Times New Roman" w:cs="Times New Roman"/>
          <w:sz w:val="24"/>
          <w:szCs w:val="24"/>
        </w:rPr>
        <w:t>b</w:t>
      </w:r>
      <w:proofErr w:type="gramEnd"/>
      <w:r>
        <w:rPr>
          <w:rFonts w:ascii="Times New Roman" w:cs="Times New Roman"/>
          <w:sz w:val="24"/>
          <w:szCs w:val="24"/>
        </w:rPr>
        <w:t xml:space="preserve">. </w:t>
      </w:r>
      <w:r w:rsidR="00E220A9">
        <w:rPr>
          <w:rFonts w:ascii="Times New Roman" w:cs="Times New Roman"/>
          <w:sz w:val="24"/>
          <w:szCs w:val="24"/>
        </w:rPr>
        <w:t>the primary procedure</w:t>
      </w:r>
    </w:p>
    <w:p w14:paraId="79DDF1D2" w14:textId="5BCCDD03"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proofErr w:type="gramStart"/>
      <w:r>
        <w:rPr>
          <w:rFonts w:ascii="Times New Roman" w:cs="Times New Roman"/>
          <w:sz w:val="24"/>
          <w:szCs w:val="24"/>
        </w:rPr>
        <w:t>c</w:t>
      </w:r>
      <w:proofErr w:type="gramEnd"/>
      <w:r>
        <w:rPr>
          <w:rFonts w:ascii="Times New Roman" w:cs="Times New Roman"/>
          <w:sz w:val="24"/>
          <w:szCs w:val="24"/>
        </w:rPr>
        <w:t>.</w:t>
      </w:r>
      <w:r w:rsidR="00DA4777">
        <w:rPr>
          <w:rFonts w:ascii="Times New Roman" w:cs="Times New Roman"/>
          <w:sz w:val="24"/>
          <w:szCs w:val="24"/>
        </w:rPr>
        <w:t xml:space="preserve"> presentation or manifestation of </w:t>
      </w:r>
      <w:r w:rsidR="00E220A9">
        <w:rPr>
          <w:rFonts w:ascii="Times New Roman" w:cs="Times New Roman"/>
          <w:sz w:val="24"/>
          <w:szCs w:val="24"/>
        </w:rPr>
        <w:t>an underlying condition</w:t>
      </w:r>
    </w:p>
    <w:p w14:paraId="5292F65B" w14:textId="6D45F991"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proofErr w:type="gramStart"/>
      <w:r>
        <w:rPr>
          <w:rFonts w:ascii="Times New Roman" w:cs="Times New Roman"/>
          <w:sz w:val="24"/>
          <w:szCs w:val="24"/>
        </w:rPr>
        <w:t>d</w:t>
      </w:r>
      <w:proofErr w:type="gramEnd"/>
      <w:r>
        <w:rPr>
          <w:rFonts w:ascii="Times New Roman" w:cs="Times New Roman"/>
          <w:sz w:val="24"/>
          <w:szCs w:val="24"/>
        </w:rPr>
        <w:t xml:space="preserve">. </w:t>
      </w:r>
      <w:r w:rsidR="00E220A9">
        <w:rPr>
          <w:rFonts w:ascii="Times New Roman" w:cs="Times New Roman"/>
          <w:sz w:val="24"/>
          <w:szCs w:val="24"/>
        </w:rPr>
        <w:t>where an accident occurred</w:t>
      </w:r>
    </w:p>
    <w:p w14:paraId="6B01DEA4" w14:textId="77777777" w:rsidR="00E220A9" w:rsidRDefault="00E220A9" w:rsidP="00E220A9">
      <w:pPr>
        <w:pStyle w:val="WW-Default"/>
        <w:spacing w:after="0" w:line="200" w:lineRule="atLeast"/>
        <w:rPr>
          <w:rFonts w:cs="Times New Roman"/>
          <w:szCs w:val="24"/>
        </w:rPr>
      </w:pPr>
    </w:p>
    <w:p w14:paraId="41C734C3" w14:textId="77777777" w:rsidR="00E220A9" w:rsidRDefault="00E220A9" w:rsidP="00E220A9">
      <w:pPr>
        <w:pStyle w:val="ListParagraph"/>
        <w:widowControl w:val="0"/>
        <w:numPr>
          <w:ilvl w:val="0"/>
          <w:numId w:val="16"/>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 xml:space="preserve">Which of the following would </w:t>
      </w:r>
      <w:r w:rsidRPr="00F151AC">
        <w:rPr>
          <w:rFonts w:ascii="Times New Roman" w:cs="Times New Roman"/>
          <w:i/>
          <w:sz w:val="24"/>
          <w:szCs w:val="24"/>
        </w:rPr>
        <w:t>not</w:t>
      </w:r>
      <w:r>
        <w:rPr>
          <w:rFonts w:ascii="Times New Roman" w:cs="Times New Roman"/>
          <w:sz w:val="24"/>
          <w:szCs w:val="24"/>
        </w:rPr>
        <w:t xml:space="preserve"> be assigned to an adult between the ages of 15 and 124?</w:t>
      </w:r>
    </w:p>
    <w:p w14:paraId="123FE7FF" w14:textId="353A6BF3"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proofErr w:type="gramStart"/>
      <w:r>
        <w:rPr>
          <w:rFonts w:ascii="Times New Roman" w:cs="Times New Roman"/>
          <w:sz w:val="24"/>
          <w:szCs w:val="24"/>
        </w:rPr>
        <w:t>a</w:t>
      </w:r>
      <w:proofErr w:type="gramEnd"/>
      <w:r>
        <w:rPr>
          <w:rFonts w:ascii="Times New Roman" w:cs="Times New Roman"/>
          <w:sz w:val="24"/>
          <w:szCs w:val="24"/>
        </w:rPr>
        <w:t xml:space="preserve">. </w:t>
      </w:r>
      <w:r w:rsidR="00E220A9">
        <w:rPr>
          <w:rFonts w:ascii="Times New Roman" w:cs="Times New Roman"/>
          <w:sz w:val="24"/>
          <w:szCs w:val="24"/>
        </w:rPr>
        <w:t>tuberculosis of the prostate</w:t>
      </w:r>
    </w:p>
    <w:p w14:paraId="38B3DC3B" w14:textId="096F5DE9"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proofErr w:type="gramStart"/>
      <w:r>
        <w:rPr>
          <w:rFonts w:ascii="Times New Roman" w:cs="Times New Roman"/>
          <w:sz w:val="24"/>
          <w:szCs w:val="24"/>
        </w:rPr>
        <w:t>b</w:t>
      </w:r>
      <w:proofErr w:type="gramEnd"/>
      <w:r>
        <w:rPr>
          <w:rFonts w:ascii="Times New Roman" w:cs="Times New Roman"/>
          <w:sz w:val="24"/>
          <w:szCs w:val="24"/>
        </w:rPr>
        <w:t xml:space="preserve">. </w:t>
      </w:r>
      <w:r w:rsidR="00E220A9">
        <w:rPr>
          <w:rFonts w:ascii="Times New Roman" w:cs="Times New Roman"/>
          <w:sz w:val="24"/>
          <w:szCs w:val="24"/>
        </w:rPr>
        <w:t>low APGAR score</w:t>
      </w:r>
    </w:p>
    <w:p w14:paraId="67149EEB" w14:textId="17845498"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proofErr w:type="gramStart"/>
      <w:r>
        <w:rPr>
          <w:rFonts w:ascii="Times New Roman" w:cs="Times New Roman"/>
          <w:sz w:val="24"/>
          <w:szCs w:val="24"/>
        </w:rPr>
        <w:t>c</w:t>
      </w:r>
      <w:proofErr w:type="gramEnd"/>
      <w:r>
        <w:rPr>
          <w:rFonts w:ascii="Times New Roman" w:cs="Times New Roman"/>
          <w:sz w:val="24"/>
          <w:szCs w:val="24"/>
        </w:rPr>
        <w:t xml:space="preserve">. </w:t>
      </w:r>
      <w:r w:rsidR="00E220A9">
        <w:rPr>
          <w:rFonts w:ascii="Times New Roman" w:cs="Times New Roman"/>
          <w:sz w:val="24"/>
          <w:szCs w:val="24"/>
        </w:rPr>
        <w:t>vascular dementia with behavioral disturbance</w:t>
      </w:r>
    </w:p>
    <w:p w14:paraId="1D219542" w14:textId="5AA87675"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 xml:space="preserve">d. </w:t>
      </w:r>
      <w:r w:rsidR="00E220A9">
        <w:rPr>
          <w:rFonts w:ascii="Times New Roman" w:cs="Times New Roman"/>
          <w:sz w:val="24"/>
          <w:szCs w:val="24"/>
        </w:rPr>
        <w:t xml:space="preserve">Alzheimer disease </w:t>
      </w:r>
    </w:p>
    <w:p w14:paraId="2C67D06E" w14:textId="77777777" w:rsidR="00E220A9" w:rsidRDefault="00E220A9" w:rsidP="00E220A9">
      <w:pPr>
        <w:pStyle w:val="WW-Default"/>
        <w:spacing w:after="0" w:line="200" w:lineRule="atLeast"/>
        <w:rPr>
          <w:rFonts w:cs="Times New Roman"/>
          <w:szCs w:val="24"/>
        </w:rPr>
      </w:pPr>
    </w:p>
    <w:p w14:paraId="25B3E26E" w14:textId="77777777" w:rsidR="00E220A9" w:rsidRDefault="00E220A9" w:rsidP="00E220A9">
      <w:pPr>
        <w:pStyle w:val="ListParagraph"/>
        <w:widowControl w:val="0"/>
        <w:numPr>
          <w:ilvl w:val="0"/>
          <w:numId w:val="16"/>
        </w:numPr>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 xml:space="preserve">You will find an ICD-10-CM code number for each of the following </w:t>
      </w:r>
      <w:r w:rsidRPr="00F151AC">
        <w:rPr>
          <w:rFonts w:ascii="Times New Roman" w:cs="Times New Roman"/>
          <w:i/>
          <w:sz w:val="24"/>
          <w:szCs w:val="24"/>
        </w:rPr>
        <w:t>except</w:t>
      </w:r>
      <w:r>
        <w:rPr>
          <w:rFonts w:ascii="Times New Roman" w:cs="Times New Roman"/>
          <w:sz w:val="24"/>
          <w:szCs w:val="24"/>
        </w:rPr>
        <w:t>:</w:t>
      </w:r>
    </w:p>
    <w:p w14:paraId="010260F8" w14:textId="213BCE41"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 xml:space="preserve">a. </w:t>
      </w:r>
      <w:r w:rsidR="00E220A9">
        <w:rPr>
          <w:rFonts w:ascii="Times New Roman" w:cs="Times New Roman"/>
          <w:sz w:val="24"/>
          <w:szCs w:val="24"/>
        </w:rPr>
        <w:t>DM</w:t>
      </w:r>
    </w:p>
    <w:p w14:paraId="534EB6C0" w14:textId="2DEA0520"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 xml:space="preserve">b. </w:t>
      </w:r>
      <w:r w:rsidR="00E220A9">
        <w:rPr>
          <w:rFonts w:ascii="Times New Roman" w:cs="Times New Roman"/>
          <w:sz w:val="24"/>
          <w:szCs w:val="24"/>
        </w:rPr>
        <w:t>BPH</w:t>
      </w:r>
    </w:p>
    <w:p w14:paraId="0DC5C77C" w14:textId="082CE332" w:rsidR="00E220A9" w:rsidRDefault="0028609C" w:rsidP="0028609C">
      <w:pPr>
        <w:pStyle w:val="ListParagraph"/>
        <w:widowControl w:val="0"/>
        <w:tabs>
          <w:tab w:val="left" w:pos="720"/>
        </w:tabs>
        <w:autoSpaceDN w:val="0"/>
        <w:adjustRightInd w:val="0"/>
        <w:spacing w:after="0" w:line="200" w:lineRule="atLeast"/>
        <w:contextualSpacing w:val="0"/>
        <w:rPr>
          <w:rFonts w:cs="Times New Roman"/>
          <w:szCs w:val="24"/>
        </w:rPr>
      </w:pPr>
      <w:r>
        <w:rPr>
          <w:rFonts w:ascii="Times New Roman" w:cs="Times New Roman"/>
          <w:sz w:val="24"/>
          <w:szCs w:val="24"/>
        </w:rPr>
        <w:t xml:space="preserve">c. </w:t>
      </w:r>
      <w:r w:rsidR="00E220A9">
        <w:rPr>
          <w:rFonts w:ascii="Times New Roman" w:cs="Times New Roman"/>
          <w:sz w:val="24"/>
          <w:szCs w:val="24"/>
        </w:rPr>
        <w:t>ECHO</w:t>
      </w:r>
    </w:p>
    <w:p w14:paraId="778295EB" w14:textId="12A1F763" w:rsidR="00E220A9" w:rsidRPr="0028609C" w:rsidRDefault="0028609C" w:rsidP="0028609C">
      <w:pPr>
        <w:widowControl w:val="0"/>
        <w:tabs>
          <w:tab w:val="left" w:pos="720"/>
        </w:tabs>
        <w:autoSpaceDN w:val="0"/>
        <w:adjustRightInd w:val="0"/>
        <w:spacing w:after="0" w:line="200" w:lineRule="atLeast"/>
        <w:rPr>
          <w:rFonts w:cs="Times New Roman"/>
          <w:szCs w:val="24"/>
        </w:rPr>
      </w:pPr>
      <w:r>
        <w:rPr>
          <w:rFonts w:ascii="Times New Roman" w:cs="Times New Roman"/>
          <w:sz w:val="24"/>
          <w:szCs w:val="24"/>
        </w:rPr>
        <w:t xml:space="preserve">            </w:t>
      </w:r>
      <w:r w:rsidRPr="0028609C">
        <w:rPr>
          <w:rFonts w:ascii="Times New Roman" w:cs="Times New Roman"/>
          <w:sz w:val="24"/>
          <w:szCs w:val="24"/>
        </w:rPr>
        <w:t xml:space="preserve">d. </w:t>
      </w:r>
      <w:r w:rsidR="00E220A9" w:rsidRPr="0028609C">
        <w:rPr>
          <w:rFonts w:ascii="Times New Roman" w:cs="Times New Roman"/>
          <w:sz w:val="24"/>
          <w:szCs w:val="24"/>
        </w:rPr>
        <w:t>MVP</w:t>
      </w:r>
    </w:p>
    <w:p w14:paraId="67BE4936" w14:textId="77777777" w:rsidR="00E220A9" w:rsidRDefault="00E220A9" w:rsidP="00E220A9">
      <w:pPr>
        <w:pStyle w:val="WW-Default"/>
        <w:spacing w:after="0" w:line="200" w:lineRule="atLeast"/>
        <w:rPr>
          <w:rFonts w:cs="Times New Roman"/>
          <w:szCs w:val="24"/>
        </w:rPr>
      </w:pPr>
    </w:p>
    <w:p w14:paraId="0E3488B4" w14:textId="3191D732" w:rsidR="00E220A9" w:rsidRDefault="00E220A9" w:rsidP="00E220A9">
      <w:pPr>
        <w:pStyle w:val="WW-Default"/>
        <w:keepNext/>
        <w:tabs>
          <w:tab w:val="left" w:pos="0"/>
          <w:tab w:val="left" w:pos="900"/>
          <w:tab w:val="left" w:pos="1440"/>
          <w:tab w:val="left" w:pos="2160"/>
          <w:tab w:val="left" w:pos="2880"/>
          <w:tab w:val="left" w:pos="3600"/>
          <w:tab w:val="left" w:pos="4320"/>
          <w:tab w:val="left" w:pos="5040"/>
          <w:tab w:val="left" w:pos="5760"/>
          <w:tab w:val="left" w:pos="6480"/>
          <w:tab w:val="left" w:pos="7200"/>
          <w:tab w:val="left" w:pos="7920"/>
          <w:tab w:val="right" w:pos="8640"/>
        </w:tabs>
        <w:spacing w:after="0" w:line="200" w:lineRule="atLeast"/>
        <w:rPr>
          <w:rFonts w:cs="Times New Roman"/>
          <w:szCs w:val="24"/>
        </w:rPr>
      </w:pPr>
      <w:r>
        <w:rPr>
          <w:rFonts w:ascii="Times New Roman" w:cs="Times New Roman"/>
          <w:b/>
          <w:sz w:val="24"/>
          <w:szCs w:val="24"/>
        </w:rPr>
        <w:t>Part II—Diagnostic Coding—5 Points Each = 50 Points Total</w:t>
      </w:r>
    </w:p>
    <w:p w14:paraId="42DAA4ED" w14:textId="77777777" w:rsidR="00E220A9" w:rsidRPr="00F151AC" w:rsidRDefault="00E220A9" w:rsidP="00E220A9">
      <w:pPr>
        <w:pStyle w:val="WW-Default"/>
        <w:spacing w:after="0" w:line="200" w:lineRule="atLeast"/>
        <w:rPr>
          <w:rFonts w:cs="Times New Roman"/>
          <w:i/>
          <w:szCs w:val="24"/>
        </w:rPr>
      </w:pPr>
      <w:r w:rsidRPr="00F151AC">
        <w:rPr>
          <w:rFonts w:ascii="Times New Roman" w:cs="Times New Roman"/>
          <w:i/>
          <w:sz w:val="24"/>
          <w:szCs w:val="24"/>
        </w:rPr>
        <w:t>Record the correct diagnostic code number for each of the following diagnoses.  Use as many codes as necessary.  Make sure all code numbers are legible.</w:t>
      </w:r>
    </w:p>
    <w:p w14:paraId="58F5EA25" w14:textId="77777777" w:rsidR="00E220A9" w:rsidRDefault="00E220A9" w:rsidP="00E220A9">
      <w:pPr>
        <w:pStyle w:val="WW-Default"/>
        <w:spacing w:after="0" w:line="200" w:lineRule="atLeast"/>
        <w:rPr>
          <w:rFonts w:cs="Times New Roman"/>
          <w:szCs w:val="24"/>
        </w:rPr>
      </w:pPr>
    </w:p>
    <w:p w14:paraId="6D24634F" w14:textId="7356AC27" w:rsidR="00E220A9" w:rsidRPr="0028609C" w:rsidRDefault="00E220A9" w:rsidP="00D743AF">
      <w:pPr>
        <w:pStyle w:val="ListParagraph"/>
        <w:widowControl w:val="0"/>
        <w:numPr>
          <w:ilvl w:val="3"/>
          <w:numId w:val="16"/>
        </w:numPr>
        <w:tabs>
          <w:tab w:val="right" w:leader="underscore" w:pos="9990"/>
        </w:tabs>
        <w:autoSpaceDN w:val="0"/>
        <w:adjustRightInd w:val="0"/>
        <w:spacing w:after="0" w:line="564" w:lineRule="auto"/>
        <w:ind w:left="446" w:right="-630"/>
        <w:rPr>
          <w:rFonts w:cs="Times New Roman"/>
          <w:szCs w:val="24"/>
        </w:rPr>
      </w:pPr>
      <w:r w:rsidRPr="0028609C">
        <w:rPr>
          <w:rFonts w:ascii="Times New Roman" w:cs="Times New Roman"/>
          <w:sz w:val="24"/>
          <w:szCs w:val="24"/>
        </w:rPr>
        <w:t>agranulocytosis due to HIV infection</w:t>
      </w:r>
      <w:r w:rsidR="00D743AF">
        <w:rPr>
          <w:rFonts w:ascii="Times New Roman" w:cs="Times New Roman"/>
          <w:sz w:val="24"/>
          <w:szCs w:val="24"/>
        </w:rPr>
        <w:t xml:space="preserve">  </w:t>
      </w:r>
      <w:r w:rsidR="00D743AF">
        <w:rPr>
          <w:rFonts w:ascii="Times New Roman" w:cs="Times New Roman"/>
          <w:sz w:val="24"/>
          <w:szCs w:val="24"/>
        </w:rPr>
        <w:tab/>
      </w:r>
    </w:p>
    <w:p w14:paraId="3C946BD0" w14:textId="3824AA6C" w:rsidR="00E220A9" w:rsidRPr="00D743AF" w:rsidRDefault="00E220A9" w:rsidP="00D743AF">
      <w:pPr>
        <w:pStyle w:val="ListParagraph"/>
        <w:widowControl w:val="0"/>
        <w:numPr>
          <w:ilvl w:val="3"/>
          <w:numId w:val="16"/>
        </w:numPr>
        <w:tabs>
          <w:tab w:val="right" w:leader="underscore" w:pos="9990"/>
        </w:tabs>
        <w:autoSpaceDN w:val="0"/>
        <w:adjustRightInd w:val="0"/>
        <w:spacing w:after="0" w:line="564" w:lineRule="auto"/>
        <w:ind w:left="446" w:right="-630"/>
        <w:rPr>
          <w:rFonts w:ascii="Times New Roman" w:cs="Times New Roman"/>
          <w:sz w:val="24"/>
          <w:szCs w:val="24"/>
        </w:rPr>
      </w:pPr>
      <w:r>
        <w:rPr>
          <w:rFonts w:ascii="Times New Roman" w:cs="Times New Roman"/>
          <w:sz w:val="24"/>
          <w:szCs w:val="24"/>
        </w:rPr>
        <w:t>acute exacerbation of chronic asthmatic bronchitis</w:t>
      </w:r>
      <w:r w:rsidR="00D743AF">
        <w:rPr>
          <w:rFonts w:ascii="Times New Roman" w:cs="Times New Roman"/>
          <w:sz w:val="24"/>
          <w:szCs w:val="24"/>
        </w:rPr>
        <w:t xml:space="preserve">  </w:t>
      </w:r>
      <w:r w:rsidR="00D743AF">
        <w:rPr>
          <w:rFonts w:ascii="Times New Roman" w:cs="Times New Roman"/>
          <w:sz w:val="24"/>
          <w:szCs w:val="24"/>
        </w:rPr>
        <w:tab/>
      </w:r>
    </w:p>
    <w:p w14:paraId="58F5A593" w14:textId="5307DF67" w:rsidR="00E220A9" w:rsidRPr="00D743AF" w:rsidRDefault="00E220A9" w:rsidP="00D743AF">
      <w:pPr>
        <w:pStyle w:val="ListParagraph"/>
        <w:widowControl w:val="0"/>
        <w:numPr>
          <w:ilvl w:val="3"/>
          <w:numId w:val="16"/>
        </w:numPr>
        <w:tabs>
          <w:tab w:val="right" w:leader="underscore" w:pos="9990"/>
        </w:tabs>
        <w:autoSpaceDN w:val="0"/>
        <w:adjustRightInd w:val="0"/>
        <w:spacing w:after="0" w:line="564" w:lineRule="auto"/>
        <w:ind w:left="446" w:right="-630"/>
        <w:rPr>
          <w:rFonts w:ascii="Times New Roman" w:cs="Times New Roman"/>
          <w:sz w:val="24"/>
          <w:szCs w:val="24"/>
        </w:rPr>
      </w:pPr>
      <w:r w:rsidRPr="0028609C">
        <w:rPr>
          <w:rFonts w:ascii="Times New Roman" w:cs="Times New Roman"/>
          <w:sz w:val="24"/>
          <w:szCs w:val="24"/>
        </w:rPr>
        <w:t>endometriosis of uterus; admitted for sterilization</w:t>
      </w:r>
      <w:r w:rsidR="00D743AF">
        <w:rPr>
          <w:rFonts w:ascii="Times New Roman" w:cs="Times New Roman"/>
          <w:sz w:val="24"/>
          <w:szCs w:val="24"/>
        </w:rPr>
        <w:t xml:space="preserve">  </w:t>
      </w:r>
      <w:r w:rsidR="00D743AF">
        <w:rPr>
          <w:rFonts w:ascii="Times New Roman" w:cs="Times New Roman"/>
          <w:sz w:val="24"/>
          <w:szCs w:val="24"/>
        </w:rPr>
        <w:tab/>
      </w:r>
    </w:p>
    <w:p w14:paraId="333FDD99" w14:textId="3E4226E7" w:rsidR="00E220A9" w:rsidRPr="00D743AF" w:rsidRDefault="00E220A9" w:rsidP="00D743AF">
      <w:pPr>
        <w:pStyle w:val="ListParagraph"/>
        <w:widowControl w:val="0"/>
        <w:numPr>
          <w:ilvl w:val="3"/>
          <w:numId w:val="16"/>
        </w:numPr>
        <w:tabs>
          <w:tab w:val="right" w:leader="underscore" w:pos="9990"/>
        </w:tabs>
        <w:autoSpaceDN w:val="0"/>
        <w:adjustRightInd w:val="0"/>
        <w:spacing w:after="0" w:line="564" w:lineRule="auto"/>
        <w:ind w:left="446" w:right="-630"/>
        <w:rPr>
          <w:rFonts w:ascii="Times New Roman" w:cs="Times New Roman"/>
          <w:sz w:val="24"/>
          <w:szCs w:val="24"/>
        </w:rPr>
      </w:pPr>
      <w:r>
        <w:rPr>
          <w:rFonts w:ascii="Times New Roman" w:cs="Times New Roman"/>
          <w:sz w:val="24"/>
          <w:szCs w:val="24"/>
        </w:rPr>
        <w:t>mitral valve stenosis with CHF</w:t>
      </w:r>
      <w:r w:rsidR="00D743AF">
        <w:rPr>
          <w:rFonts w:ascii="Times New Roman" w:cs="Times New Roman"/>
          <w:sz w:val="24"/>
          <w:szCs w:val="24"/>
        </w:rPr>
        <w:t xml:space="preserve">  </w:t>
      </w:r>
      <w:r w:rsidR="00D743AF">
        <w:rPr>
          <w:rFonts w:ascii="Times New Roman" w:cs="Times New Roman"/>
          <w:sz w:val="24"/>
          <w:szCs w:val="24"/>
        </w:rPr>
        <w:tab/>
      </w:r>
    </w:p>
    <w:p w14:paraId="54800D3F" w14:textId="71009919" w:rsidR="00E220A9" w:rsidRPr="00D743AF" w:rsidRDefault="00E220A9" w:rsidP="00D743AF">
      <w:pPr>
        <w:pStyle w:val="ListParagraph"/>
        <w:widowControl w:val="0"/>
        <w:numPr>
          <w:ilvl w:val="3"/>
          <w:numId w:val="16"/>
        </w:numPr>
        <w:tabs>
          <w:tab w:val="right" w:leader="underscore" w:pos="9990"/>
        </w:tabs>
        <w:autoSpaceDN w:val="0"/>
        <w:adjustRightInd w:val="0"/>
        <w:spacing w:after="0" w:line="564" w:lineRule="auto"/>
        <w:ind w:left="446" w:right="-630"/>
        <w:rPr>
          <w:rFonts w:ascii="Times New Roman" w:cs="Times New Roman"/>
          <w:sz w:val="24"/>
          <w:szCs w:val="24"/>
        </w:rPr>
      </w:pPr>
      <w:r>
        <w:rPr>
          <w:rFonts w:ascii="Times New Roman" w:cs="Times New Roman"/>
          <w:sz w:val="24"/>
          <w:szCs w:val="24"/>
        </w:rPr>
        <w:t>metastatic CA of bronchus</w:t>
      </w:r>
      <w:r w:rsidR="00D743AF">
        <w:rPr>
          <w:rFonts w:ascii="Times New Roman" w:cs="Times New Roman"/>
          <w:sz w:val="24"/>
          <w:szCs w:val="24"/>
        </w:rPr>
        <w:t xml:space="preserve">  </w:t>
      </w:r>
      <w:r w:rsidR="00D743AF">
        <w:rPr>
          <w:rFonts w:ascii="Times New Roman" w:cs="Times New Roman"/>
          <w:sz w:val="24"/>
          <w:szCs w:val="24"/>
        </w:rPr>
        <w:tab/>
      </w:r>
    </w:p>
    <w:p w14:paraId="6A49EF11" w14:textId="58B2C358" w:rsidR="00D743AF" w:rsidRPr="00D743AF" w:rsidRDefault="00E220A9" w:rsidP="00D743AF">
      <w:pPr>
        <w:pStyle w:val="ListParagraph"/>
        <w:widowControl w:val="0"/>
        <w:numPr>
          <w:ilvl w:val="3"/>
          <w:numId w:val="16"/>
        </w:numPr>
        <w:tabs>
          <w:tab w:val="right" w:leader="underscore" w:pos="9990"/>
        </w:tabs>
        <w:autoSpaceDN w:val="0"/>
        <w:adjustRightInd w:val="0"/>
        <w:spacing w:after="0" w:line="564" w:lineRule="auto"/>
        <w:ind w:left="446" w:right="-630"/>
        <w:rPr>
          <w:rFonts w:ascii="Times New Roman" w:cs="Times New Roman"/>
          <w:sz w:val="24"/>
          <w:szCs w:val="24"/>
        </w:rPr>
      </w:pPr>
      <w:r>
        <w:rPr>
          <w:rFonts w:ascii="Times New Roman" w:cs="Times New Roman"/>
          <w:sz w:val="24"/>
          <w:szCs w:val="24"/>
        </w:rPr>
        <w:t>acute pulmonary edema with left ventricular failure</w:t>
      </w:r>
      <w:r w:rsidR="00D743AF">
        <w:rPr>
          <w:rFonts w:ascii="Times New Roman" w:cs="Times New Roman"/>
          <w:sz w:val="24"/>
          <w:szCs w:val="24"/>
        </w:rPr>
        <w:t xml:space="preserve">  </w:t>
      </w:r>
      <w:r w:rsidR="00D743AF">
        <w:rPr>
          <w:rFonts w:ascii="Times New Roman" w:cs="Times New Roman"/>
          <w:sz w:val="24"/>
          <w:szCs w:val="24"/>
        </w:rPr>
        <w:tab/>
      </w:r>
    </w:p>
    <w:p w14:paraId="3844CC22" w14:textId="5CE17628" w:rsidR="00E220A9" w:rsidRPr="00D743AF" w:rsidRDefault="00E220A9" w:rsidP="00D743AF">
      <w:pPr>
        <w:pStyle w:val="ListParagraph"/>
        <w:widowControl w:val="0"/>
        <w:numPr>
          <w:ilvl w:val="3"/>
          <w:numId w:val="16"/>
        </w:numPr>
        <w:tabs>
          <w:tab w:val="right" w:leader="underscore" w:pos="9990"/>
        </w:tabs>
        <w:autoSpaceDN w:val="0"/>
        <w:adjustRightInd w:val="0"/>
        <w:spacing w:after="0" w:line="564" w:lineRule="auto"/>
        <w:ind w:left="446" w:right="-630"/>
        <w:rPr>
          <w:rFonts w:ascii="Times New Roman" w:cs="Times New Roman"/>
          <w:sz w:val="24"/>
          <w:szCs w:val="24"/>
        </w:rPr>
      </w:pPr>
      <w:r w:rsidRPr="00D743AF">
        <w:rPr>
          <w:rFonts w:ascii="Times New Roman" w:cs="Times New Roman"/>
          <w:sz w:val="24"/>
          <w:szCs w:val="24"/>
        </w:rPr>
        <w:t>acute respiratory failure d/t intracerebral hemorrhage</w:t>
      </w:r>
      <w:r w:rsidR="00D743AF">
        <w:rPr>
          <w:rFonts w:ascii="Times New Roman" w:cs="Times New Roman"/>
          <w:sz w:val="24"/>
          <w:szCs w:val="24"/>
        </w:rPr>
        <w:t xml:space="preserve">  </w:t>
      </w:r>
      <w:r w:rsidR="00D743AF">
        <w:rPr>
          <w:rFonts w:ascii="Times New Roman" w:cs="Times New Roman"/>
          <w:sz w:val="24"/>
          <w:szCs w:val="24"/>
        </w:rPr>
        <w:tab/>
      </w:r>
    </w:p>
    <w:p w14:paraId="163EDD32" w14:textId="0F169146" w:rsidR="00E220A9" w:rsidRPr="00D743AF" w:rsidRDefault="00E220A9" w:rsidP="00D743AF">
      <w:pPr>
        <w:pStyle w:val="ListParagraph"/>
        <w:widowControl w:val="0"/>
        <w:numPr>
          <w:ilvl w:val="3"/>
          <w:numId w:val="16"/>
        </w:numPr>
        <w:tabs>
          <w:tab w:val="right" w:leader="underscore" w:pos="9990"/>
        </w:tabs>
        <w:autoSpaceDN w:val="0"/>
        <w:adjustRightInd w:val="0"/>
        <w:spacing w:after="0" w:line="564" w:lineRule="auto"/>
        <w:ind w:left="446" w:right="-630"/>
        <w:rPr>
          <w:rFonts w:ascii="Times New Roman" w:cs="Times New Roman"/>
          <w:sz w:val="24"/>
          <w:szCs w:val="24"/>
        </w:rPr>
      </w:pPr>
      <w:r>
        <w:rPr>
          <w:rFonts w:ascii="Times New Roman" w:cs="Times New Roman"/>
          <w:sz w:val="24"/>
          <w:szCs w:val="24"/>
        </w:rPr>
        <w:t>metabolic encephalopathy</w:t>
      </w:r>
      <w:r w:rsidR="00D743AF">
        <w:rPr>
          <w:rFonts w:ascii="Times New Roman" w:cs="Times New Roman"/>
          <w:sz w:val="24"/>
          <w:szCs w:val="24"/>
        </w:rPr>
        <w:t xml:space="preserve">  </w:t>
      </w:r>
      <w:r w:rsidR="00D743AF">
        <w:rPr>
          <w:rFonts w:ascii="Times New Roman" w:cs="Times New Roman"/>
          <w:sz w:val="24"/>
          <w:szCs w:val="24"/>
        </w:rPr>
        <w:tab/>
      </w:r>
    </w:p>
    <w:p w14:paraId="38D63E6D" w14:textId="37635214" w:rsidR="00E220A9" w:rsidRPr="00D743AF" w:rsidRDefault="00E220A9" w:rsidP="00D743AF">
      <w:pPr>
        <w:pStyle w:val="ListParagraph"/>
        <w:widowControl w:val="0"/>
        <w:numPr>
          <w:ilvl w:val="3"/>
          <w:numId w:val="16"/>
        </w:numPr>
        <w:tabs>
          <w:tab w:val="right" w:leader="underscore" w:pos="9990"/>
        </w:tabs>
        <w:autoSpaceDN w:val="0"/>
        <w:adjustRightInd w:val="0"/>
        <w:spacing w:after="0" w:line="564" w:lineRule="auto"/>
        <w:ind w:left="446" w:right="-630"/>
        <w:rPr>
          <w:rFonts w:ascii="Times New Roman" w:cs="Times New Roman"/>
          <w:sz w:val="24"/>
          <w:szCs w:val="24"/>
        </w:rPr>
      </w:pPr>
      <w:r>
        <w:rPr>
          <w:rFonts w:ascii="Times New Roman" w:cs="Times New Roman"/>
          <w:sz w:val="24"/>
          <w:szCs w:val="24"/>
        </w:rPr>
        <w:t>duodenal ulcer with perforation and hemorrhage</w:t>
      </w:r>
      <w:r w:rsidR="00D743AF">
        <w:rPr>
          <w:rFonts w:ascii="Times New Roman" w:cs="Times New Roman"/>
          <w:sz w:val="24"/>
          <w:szCs w:val="24"/>
        </w:rPr>
        <w:t xml:space="preserve">  </w:t>
      </w:r>
      <w:r w:rsidR="00D743AF">
        <w:rPr>
          <w:rFonts w:ascii="Times New Roman" w:cs="Times New Roman"/>
          <w:sz w:val="24"/>
          <w:szCs w:val="24"/>
        </w:rPr>
        <w:tab/>
      </w:r>
    </w:p>
    <w:p w14:paraId="4D3E4DB9" w14:textId="120967D7" w:rsidR="00E220A9" w:rsidRPr="003E1D06" w:rsidRDefault="00E220A9" w:rsidP="00F151AC">
      <w:pPr>
        <w:pStyle w:val="ListParagraph"/>
        <w:widowControl w:val="0"/>
        <w:numPr>
          <w:ilvl w:val="3"/>
          <w:numId w:val="16"/>
        </w:numPr>
        <w:tabs>
          <w:tab w:val="right" w:leader="underscore" w:pos="9990"/>
        </w:tabs>
        <w:autoSpaceDN w:val="0"/>
        <w:adjustRightInd w:val="0"/>
        <w:spacing w:after="0" w:line="200" w:lineRule="atLeast"/>
        <w:ind w:left="450" w:right="-630" w:hanging="450"/>
        <w:rPr>
          <w:rFonts w:ascii="Times New Roman" w:eastAsiaTheme="minorEastAsia" w:hAnsi="Times New Roman"/>
          <w:sz w:val="24"/>
          <w:szCs w:val="24"/>
        </w:rPr>
      </w:pPr>
      <w:r w:rsidRPr="003E1D06">
        <w:rPr>
          <w:rFonts w:ascii="Times New Roman" w:cs="Times New Roman"/>
          <w:sz w:val="24"/>
          <w:szCs w:val="24"/>
        </w:rPr>
        <w:t>postpartum uterine atony without hemorrhage occurring two weeks after delivery</w:t>
      </w:r>
      <w:r w:rsidR="00D743AF" w:rsidRPr="003E1D06">
        <w:rPr>
          <w:rFonts w:ascii="Times New Roman" w:cs="Times New Roman"/>
          <w:sz w:val="24"/>
          <w:szCs w:val="24"/>
        </w:rPr>
        <w:t xml:space="preserve">  </w:t>
      </w:r>
      <w:r w:rsidR="00D743AF" w:rsidRPr="003E1D06">
        <w:rPr>
          <w:rFonts w:ascii="Times New Roman" w:cs="Times New Roman"/>
          <w:sz w:val="24"/>
          <w:szCs w:val="24"/>
        </w:rPr>
        <w:tab/>
      </w:r>
    </w:p>
    <w:sectPr w:rsidR="00E220A9" w:rsidRPr="003E1D06" w:rsidSect="00F212DB">
      <w:headerReference w:type="default" r:id="rId8"/>
      <w:footerReference w:type="default" r:id="rId9"/>
      <w:pgSz w:w="12240" w:h="15840"/>
      <w:pgMar w:top="1440" w:right="1440" w:bottom="1008" w:left="1440" w:header="720" w:footer="720" w:gutter="0"/>
      <w:pgBorders w:display="firstPage" w:offsetFrom="page">
        <w:top w:val="single" w:sz="18" w:space="24" w:color="auto"/>
        <w:left w:val="single" w:sz="18" w:space="24" w:color="auto"/>
        <w:bottom w:val="single" w:sz="18" w:space="24" w:color="auto"/>
        <w:right w:val="single" w:sz="18"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9556CD" w14:textId="77777777" w:rsidR="00194F5C" w:rsidRDefault="00194F5C" w:rsidP="004E452E">
      <w:pPr>
        <w:spacing w:after="0" w:line="240" w:lineRule="auto"/>
      </w:pPr>
      <w:r>
        <w:separator/>
      </w:r>
    </w:p>
  </w:endnote>
  <w:endnote w:type="continuationSeparator" w:id="0">
    <w:p w14:paraId="0F257BE0" w14:textId="77777777" w:rsidR="00194F5C" w:rsidRDefault="00194F5C" w:rsidP="004E45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1BC7153" w14:textId="77777777" w:rsidR="001A2C02" w:rsidRPr="00F212DB" w:rsidRDefault="00F212DB" w:rsidP="00F212DB">
    <w:pPr>
      <w:pStyle w:val="Footer"/>
    </w:pPr>
    <w:r w:rsidRPr="000B1B6A">
      <w:rPr>
        <w:noProof/>
      </w:rPr>
      <w:drawing>
        <wp:anchor distT="0" distB="0" distL="114300" distR="114300" simplePos="0" relativeHeight="251658240" behindDoc="1" locked="0" layoutInCell="1" allowOverlap="1" wp14:anchorId="18D6DDC9" wp14:editId="06072ADD">
          <wp:simplePos x="0" y="0"/>
          <wp:positionH relativeFrom="column">
            <wp:posOffset>4924425</wp:posOffset>
          </wp:positionH>
          <wp:positionV relativeFrom="paragraph">
            <wp:posOffset>-191135</wp:posOffset>
          </wp:positionV>
          <wp:extent cx="1496695" cy="450448"/>
          <wp:effectExtent l="0" t="0" r="8255" b="698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96695" cy="450448"/>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2B4534C" w14:textId="77777777" w:rsidR="00194F5C" w:rsidRDefault="00194F5C" w:rsidP="004E452E">
      <w:pPr>
        <w:spacing w:after="0" w:line="240" w:lineRule="auto"/>
      </w:pPr>
      <w:r>
        <w:separator/>
      </w:r>
    </w:p>
  </w:footnote>
  <w:footnote w:type="continuationSeparator" w:id="0">
    <w:p w14:paraId="69AB4363" w14:textId="77777777" w:rsidR="00194F5C" w:rsidRDefault="00194F5C" w:rsidP="004E45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68A65AE" w14:textId="495509C1" w:rsidR="004E452E" w:rsidRPr="00FF5550" w:rsidRDefault="001E4905" w:rsidP="004E452E">
    <w:pPr>
      <w:pStyle w:val="Header"/>
      <w:ind w:left="-810"/>
      <w:rPr>
        <w:rFonts w:ascii="Times New Roman" w:hAnsi="Times New Roman" w:cs="Times New Roman"/>
        <w:szCs w:val="24"/>
      </w:rPr>
    </w:pPr>
    <w:r>
      <w:rPr>
        <w:rFonts w:ascii="Times New Roman" w:hAnsi="Times New Roman" w:cs="Times New Roman"/>
        <w:szCs w:val="24"/>
      </w:rPr>
      <w:t>ICD-10-CM</w:t>
    </w:r>
    <w:r w:rsidR="00863932">
      <w:rPr>
        <w:rFonts w:ascii="Times New Roman" w:hAnsi="Times New Roman" w:cs="Times New Roman"/>
        <w:szCs w:val="24"/>
      </w:rPr>
      <w:t xml:space="preserve"> MEDICAL </w:t>
    </w:r>
    <w:r>
      <w:rPr>
        <w:rFonts w:ascii="Times New Roman" w:hAnsi="Times New Roman" w:cs="Times New Roman"/>
        <w:szCs w:val="24"/>
      </w:rPr>
      <w:t xml:space="preserve">DIAGNOSTIC </w:t>
    </w:r>
    <w:r w:rsidR="00F151AC">
      <w:rPr>
        <w:rFonts w:ascii="Times New Roman" w:hAnsi="Times New Roman" w:cs="Times New Roman"/>
        <w:szCs w:val="24"/>
      </w:rPr>
      <w:t>CODING</w:t>
    </w:r>
  </w:p>
  <w:p w14:paraId="666BA414" w14:textId="77777777" w:rsidR="004E452E" w:rsidRPr="001A2C02" w:rsidRDefault="00E220A9" w:rsidP="004E452E">
    <w:pPr>
      <w:pStyle w:val="Header"/>
      <w:ind w:left="-810"/>
      <w:rPr>
        <w:rFonts w:ascii="Times New Roman" w:hAnsi="Times New Roman" w:cs="Times New Roman"/>
        <w:szCs w:val="24"/>
      </w:rPr>
    </w:pPr>
    <w:r>
      <w:rPr>
        <w:rFonts w:ascii="Times New Roman" w:hAnsi="Times New Roman" w:cs="Times New Roman"/>
        <w:szCs w:val="24"/>
      </w:rPr>
      <w:t>STATE</w:t>
    </w:r>
    <w:r w:rsidR="004E452E" w:rsidRPr="00FF5550">
      <w:rPr>
        <w:rFonts w:ascii="Times New Roman" w:hAnsi="Times New Roman" w:cs="Times New Roman"/>
        <w:szCs w:val="24"/>
      </w:rPr>
      <w:t xml:space="preserve"> 2021</w:t>
    </w:r>
  </w:p>
  <w:p w14:paraId="4A828FF2" w14:textId="4BB0FB3D" w:rsidR="004E452E" w:rsidRPr="001A2C02" w:rsidRDefault="004E452E" w:rsidP="004E452E">
    <w:pPr>
      <w:ind w:left="-810"/>
      <w:rPr>
        <w:sz w:val="20"/>
      </w:rPr>
    </w:pPr>
    <w:r w:rsidRPr="001A2C02">
      <w:rPr>
        <w:rFonts w:ascii="Times New Roman" w:hAnsi="Times New Roman" w:cs="Times New Roman"/>
        <w:bCs/>
        <w:szCs w:val="24"/>
      </w:rPr>
      <w:t xml:space="preserve">Page </w:t>
    </w:r>
    <w:r w:rsidRPr="001A2C02">
      <w:rPr>
        <w:rFonts w:ascii="Times New Roman" w:hAnsi="Times New Roman" w:cs="Times New Roman"/>
        <w:bCs/>
        <w:szCs w:val="24"/>
      </w:rPr>
      <w:fldChar w:fldCharType="begin"/>
    </w:r>
    <w:r w:rsidRPr="001A2C02">
      <w:rPr>
        <w:rFonts w:ascii="Times New Roman" w:hAnsi="Times New Roman" w:cs="Times New Roman"/>
        <w:bCs/>
        <w:szCs w:val="24"/>
      </w:rPr>
      <w:instrText xml:space="preserve"> PAGE   \* MERGEFORMAT </w:instrText>
    </w:r>
    <w:r w:rsidRPr="001A2C02">
      <w:rPr>
        <w:rFonts w:ascii="Times New Roman" w:hAnsi="Times New Roman" w:cs="Times New Roman"/>
        <w:bCs/>
        <w:szCs w:val="24"/>
      </w:rPr>
      <w:fldChar w:fldCharType="separate"/>
    </w:r>
    <w:r w:rsidR="001A5D14">
      <w:rPr>
        <w:rFonts w:ascii="Times New Roman" w:hAnsi="Times New Roman" w:cs="Times New Roman"/>
        <w:bCs/>
        <w:noProof/>
        <w:szCs w:val="24"/>
      </w:rPr>
      <w:t>3</w:t>
    </w:r>
    <w:r w:rsidRPr="001A2C02">
      <w:rPr>
        <w:rFonts w:ascii="Times New Roman" w:hAnsi="Times New Roman" w:cs="Times New Roman"/>
        <w:bCs/>
        <w:szCs w:val="24"/>
      </w:rPr>
      <w:fldChar w:fldCharType="end"/>
    </w:r>
    <w:r w:rsidRPr="001A2C02">
      <w:rPr>
        <w:rFonts w:ascii="Times New Roman" w:hAnsi="Times New Roman" w:cs="Times New Roman"/>
        <w:bCs/>
        <w:szCs w:val="24"/>
      </w:rPr>
      <w:t xml:space="preserve"> of </w:t>
    </w:r>
    <w:r w:rsidRPr="001A2C02">
      <w:rPr>
        <w:rFonts w:ascii="Times New Roman" w:hAnsi="Times New Roman" w:cs="Times New Roman"/>
        <w:szCs w:val="24"/>
      </w:rPr>
      <w:fldChar w:fldCharType="begin"/>
    </w:r>
    <w:r w:rsidRPr="001A2C02">
      <w:rPr>
        <w:rFonts w:ascii="Times New Roman" w:hAnsi="Times New Roman" w:cs="Times New Roman"/>
        <w:szCs w:val="24"/>
      </w:rPr>
      <w:instrText xml:space="preserve"> NUMPAGES  </w:instrText>
    </w:r>
    <w:r w:rsidRPr="001A2C02">
      <w:rPr>
        <w:rFonts w:ascii="Times New Roman" w:hAnsi="Times New Roman" w:cs="Times New Roman"/>
        <w:szCs w:val="24"/>
      </w:rPr>
      <w:fldChar w:fldCharType="separate"/>
    </w:r>
    <w:r w:rsidR="001A5D14">
      <w:rPr>
        <w:rFonts w:ascii="Times New Roman" w:hAnsi="Times New Roman" w:cs="Times New Roman"/>
        <w:noProof/>
        <w:szCs w:val="24"/>
      </w:rPr>
      <w:t>3</w:t>
    </w:r>
    <w:r w:rsidRPr="001A2C02">
      <w:rPr>
        <w:rFonts w:ascii="Times New Roman" w:hAnsi="Times New Roman" w:cs="Times New Roman"/>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multilevel"/>
    <w:tmpl w:val="191CBD5E"/>
    <w:lvl w:ilvl="0">
      <w:start w:val="1"/>
      <w:numFmt w:val="decimal"/>
      <w:lvlText w:val="%1."/>
      <w:lvlJc w:val="left"/>
      <w:pPr>
        <w:ind w:left="720" w:hanging="360"/>
      </w:pPr>
      <w:rPr>
        <w:rFonts w:ascii="Times New Roman" w:hAnsi="Times New Roman" w:cs="Times New Roman" w:hint="default"/>
        <w:sz w:val="24"/>
        <w:szCs w:val="24"/>
      </w:rPr>
    </w:lvl>
    <w:lvl w:ilvl="1">
      <w:start w:val="1"/>
      <w:numFmt w:val="lowerLetter"/>
      <w:lvlText w:val="%2."/>
      <w:lvlJc w:val="left"/>
      <w:pPr>
        <w:ind w:left="1440" w:hanging="360"/>
      </w:pPr>
      <w:rPr>
        <w:rFonts w:hAnsi="Times New Roman" w:cs="Times New Roman"/>
      </w:rPr>
    </w:lvl>
    <w:lvl w:ilvl="2">
      <w:start w:val="1"/>
      <w:numFmt w:val="lowerRoman"/>
      <w:lvlText w:val="%3."/>
      <w:lvlJc w:val="right"/>
      <w:pPr>
        <w:ind w:left="2160"/>
      </w:pPr>
      <w:rPr>
        <w:rFonts w:hAnsi="Times New Roman" w:cs="Times New Roman"/>
      </w:rPr>
    </w:lvl>
    <w:lvl w:ilvl="3">
      <w:start w:val="1"/>
      <w:numFmt w:val="decimal"/>
      <w:lvlText w:val="%4."/>
      <w:lvlJc w:val="left"/>
      <w:pPr>
        <w:ind w:left="2880" w:hanging="360"/>
      </w:pPr>
      <w:rPr>
        <w:rFonts w:hAnsi="Times New Roman" w:cs="Times New Roman"/>
      </w:rPr>
    </w:lvl>
    <w:lvl w:ilvl="4">
      <w:start w:val="1"/>
      <w:numFmt w:val="lowerLetter"/>
      <w:lvlText w:val="%5."/>
      <w:lvlJc w:val="left"/>
      <w:pPr>
        <w:ind w:left="3600" w:hanging="360"/>
      </w:pPr>
      <w:rPr>
        <w:rFonts w:hAnsi="Times New Roman" w:cs="Times New Roman"/>
      </w:rPr>
    </w:lvl>
    <w:lvl w:ilvl="5">
      <w:start w:val="1"/>
      <w:numFmt w:val="lowerRoman"/>
      <w:lvlText w:val="%6."/>
      <w:lvlJc w:val="right"/>
      <w:pPr>
        <w:ind w:left="4320"/>
      </w:pPr>
      <w:rPr>
        <w:rFonts w:hAnsi="Times New Roman" w:cs="Times New Roman"/>
      </w:rPr>
    </w:lvl>
    <w:lvl w:ilvl="6">
      <w:start w:val="1"/>
      <w:numFmt w:val="decimal"/>
      <w:lvlText w:val="%7."/>
      <w:lvlJc w:val="left"/>
      <w:pPr>
        <w:ind w:left="5040" w:hanging="360"/>
      </w:pPr>
      <w:rPr>
        <w:rFonts w:hAnsi="Times New Roman" w:cs="Times New Roman"/>
      </w:rPr>
    </w:lvl>
    <w:lvl w:ilvl="7">
      <w:start w:val="1"/>
      <w:numFmt w:val="lowerLetter"/>
      <w:lvlText w:val="%8."/>
      <w:lvlJc w:val="left"/>
      <w:pPr>
        <w:ind w:left="5760" w:hanging="360"/>
      </w:pPr>
      <w:rPr>
        <w:rFonts w:hAnsi="Times New Roman" w:cs="Times New Roman"/>
      </w:rPr>
    </w:lvl>
    <w:lvl w:ilvl="8">
      <w:start w:val="1"/>
      <w:numFmt w:val="lowerRoman"/>
      <w:lvlText w:val="%9."/>
      <w:lvlJc w:val="right"/>
      <w:pPr>
        <w:ind w:left="6480"/>
      </w:pPr>
      <w:rPr>
        <w:rFonts w:hAnsi="Times New Roman" w:cs="Times New Roman"/>
      </w:rPr>
    </w:lvl>
  </w:abstractNum>
  <w:abstractNum w:abstractNumId="1" w15:restartNumberingAfterBreak="0">
    <w:nsid w:val="00000002"/>
    <w:multiLevelType w:val="multilevel"/>
    <w:tmpl w:val="11D0A3E6"/>
    <w:lvl w:ilvl="0">
      <w:start w:val="1"/>
      <w:numFmt w:val="lowerLetter"/>
      <w:lvlText w:val="%1."/>
      <w:lvlJc w:val="left"/>
      <w:rPr>
        <w:rFonts w:ascii="Times New Roman" w:eastAsiaTheme="minorHAnsi" w:hAnsiTheme="minorHAnsi" w:cs="Times New Roman"/>
        <w:b/>
        <w:bCs/>
        <w:sz w:val="24"/>
        <w:szCs w:val="24"/>
      </w:rPr>
    </w:lvl>
    <w:lvl w:ilvl="1">
      <w:start w:val="1"/>
      <w:numFmt w:val="decimal"/>
      <w:lvlText w:val="%2."/>
      <w:lvlJc w:val="left"/>
      <w:rPr>
        <w:rFonts w:eastAsia="Times New Roman" w:hAnsi="Times New Roman" w:cs="Times New Roman"/>
        <w:sz w:val="24"/>
        <w:szCs w:val="24"/>
      </w:rPr>
    </w:lvl>
    <w:lvl w:ilvl="2">
      <w:start w:val="1"/>
      <w:numFmt w:val="decimal"/>
      <w:lvlText w:val="%3"/>
      <w:lvlJc w:val="left"/>
      <w:rPr>
        <w:rFonts w:eastAsia="Times New Roman" w:hAnsi="Times New Roman" w:cs="Times New Roman"/>
      </w:rPr>
    </w:lvl>
    <w:lvl w:ilvl="3">
      <w:start w:val="1"/>
      <w:numFmt w:val="decimal"/>
      <w:lvlText w:val="%4"/>
      <w:lvlJc w:val="left"/>
      <w:rPr>
        <w:rFonts w:eastAsia="Times New Roman" w:hAnsi="Times New Roman" w:cs="Times New Roman"/>
      </w:rPr>
    </w:lvl>
    <w:lvl w:ilvl="4">
      <w:start w:val="1"/>
      <w:numFmt w:val="decimal"/>
      <w:lvlText w:val="%5"/>
      <w:lvlJc w:val="left"/>
      <w:rPr>
        <w:rFonts w:eastAsia="Times New Roman" w:hAnsi="Times New Roman" w:cs="Times New Roman"/>
      </w:rPr>
    </w:lvl>
    <w:lvl w:ilvl="5">
      <w:start w:val="1"/>
      <w:numFmt w:val="decimal"/>
      <w:lvlText w:val="%6"/>
      <w:lvlJc w:val="left"/>
      <w:rPr>
        <w:rFonts w:eastAsia="Times New Roman" w:hAnsi="Times New Roman" w:cs="Times New Roman"/>
      </w:rPr>
    </w:lvl>
    <w:lvl w:ilvl="6">
      <w:start w:val="1"/>
      <w:numFmt w:val="decimal"/>
      <w:lvlText w:val="%7"/>
      <w:lvlJc w:val="left"/>
      <w:rPr>
        <w:rFonts w:eastAsia="Times New Roman" w:hAnsi="Times New Roman" w:cs="Times New Roman"/>
      </w:rPr>
    </w:lvl>
    <w:lvl w:ilvl="7">
      <w:start w:val="1"/>
      <w:numFmt w:val="decimal"/>
      <w:lvlText w:val="%8"/>
      <w:lvlJc w:val="left"/>
      <w:rPr>
        <w:rFonts w:eastAsia="Times New Roman" w:hAnsi="Times New Roman" w:cs="Times New Roman"/>
      </w:rPr>
    </w:lvl>
    <w:lvl w:ilvl="8">
      <w:numFmt w:val="decimal"/>
      <w:lvlText w:val=""/>
      <w:lvlJc w:val="left"/>
      <w:rPr>
        <w:rFonts w:eastAsia="Times New Roman" w:hAnsi="Times New Roman" w:cs="Times New Roman"/>
      </w:rPr>
    </w:lvl>
  </w:abstractNum>
  <w:abstractNum w:abstractNumId="2" w15:restartNumberingAfterBreak="0">
    <w:nsid w:val="00000003"/>
    <w:multiLevelType w:val="multilevel"/>
    <w:tmpl w:val="00000003"/>
    <w:lvl w:ilvl="0">
      <w:start w:val="1"/>
      <w:numFmt w:val="lowerLetter"/>
      <w:lvlText w:val="%1."/>
      <w:lvlJc w:val="left"/>
      <w:pPr>
        <w:ind w:left="5400" w:hanging="360"/>
      </w:pPr>
      <w:rPr>
        <w:rFonts w:eastAsia="Times New Roman" w:cs="Times New Roman"/>
        <w:sz w:val="24"/>
        <w:szCs w:val="24"/>
      </w:rPr>
    </w:lvl>
    <w:lvl w:ilvl="1">
      <w:start w:val="1"/>
      <w:numFmt w:val="lowerLetter"/>
      <w:lvlText w:val="%2."/>
      <w:lvlJc w:val="left"/>
      <w:pPr>
        <w:ind w:left="6120" w:hanging="360"/>
      </w:pPr>
      <w:rPr>
        <w:rFonts w:eastAsia="Times New Roman" w:cs="Times New Roman"/>
      </w:rPr>
    </w:lvl>
    <w:lvl w:ilvl="2">
      <w:start w:val="1"/>
      <w:numFmt w:val="lowerRoman"/>
      <w:lvlText w:val="%3."/>
      <w:lvlJc w:val="right"/>
      <w:pPr>
        <w:ind w:left="6840"/>
      </w:pPr>
      <w:rPr>
        <w:rFonts w:eastAsia="Times New Roman" w:cs="Times New Roman"/>
      </w:rPr>
    </w:lvl>
    <w:lvl w:ilvl="3">
      <w:start w:val="1"/>
      <w:numFmt w:val="decimal"/>
      <w:lvlText w:val="%4."/>
      <w:lvlJc w:val="left"/>
      <w:pPr>
        <w:ind w:left="7560" w:hanging="360"/>
      </w:pPr>
      <w:rPr>
        <w:rFonts w:eastAsia="Times New Roman" w:cs="Times New Roman"/>
      </w:rPr>
    </w:lvl>
    <w:lvl w:ilvl="4">
      <w:start w:val="1"/>
      <w:numFmt w:val="lowerLetter"/>
      <w:lvlText w:val="%5."/>
      <w:lvlJc w:val="left"/>
      <w:pPr>
        <w:ind w:left="8280" w:hanging="360"/>
      </w:pPr>
      <w:rPr>
        <w:rFonts w:eastAsia="Times New Roman" w:cs="Times New Roman"/>
      </w:rPr>
    </w:lvl>
    <w:lvl w:ilvl="5">
      <w:start w:val="1"/>
      <w:numFmt w:val="lowerRoman"/>
      <w:lvlText w:val="%6."/>
      <w:lvlJc w:val="right"/>
      <w:pPr>
        <w:ind w:left="9000"/>
      </w:pPr>
      <w:rPr>
        <w:rFonts w:eastAsia="Times New Roman" w:cs="Times New Roman"/>
      </w:rPr>
    </w:lvl>
    <w:lvl w:ilvl="6">
      <w:start w:val="1"/>
      <w:numFmt w:val="decimal"/>
      <w:lvlText w:val="%7."/>
      <w:lvlJc w:val="left"/>
      <w:pPr>
        <w:ind w:left="9720" w:hanging="360"/>
      </w:pPr>
      <w:rPr>
        <w:rFonts w:eastAsia="Times New Roman" w:cs="Times New Roman"/>
      </w:rPr>
    </w:lvl>
    <w:lvl w:ilvl="7">
      <w:start w:val="1"/>
      <w:numFmt w:val="lowerLetter"/>
      <w:lvlText w:val="%8."/>
      <w:lvlJc w:val="left"/>
      <w:pPr>
        <w:ind w:left="10440" w:hanging="360"/>
      </w:pPr>
      <w:rPr>
        <w:rFonts w:eastAsia="Times New Roman" w:cs="Times New Roman"/>
      </w:rPr>
    </w:lvl>
    <w:lvl w:ilvl="8">
      <w:start w:val="1"/>
      <w:numFmt w:val="lowerRoman"/>
      <w:lvlText w:val="%9."/>
      <w:lvlJc w:val="right"/>
      <w:pPr>
        <w:ind w:left="11160"/>
      </w:pPr>
      <w:rPr>
        <w:rFonts w:eastAsia="Times New Roman" w:cs="Times New Roman"/>
      </w:rPr>
    </w:lvl>
  </w:abstractNum>
  <w:abstractNum w:abstractNumId="3" w15:restartNumberingAfterBreak="0">
    <w:nsid w:val="00000004"/>
    <w:multiLevelType w:val="multilevel"/>
    <w:tmpl w:val="253CBB34"/>
    <w:lvl w:ilvl="0">
      <w:start w:val="1"/>
      <w:numFmt w:val="lowerLetter"/>
      <w:lvlText w:val="%1."/>
      <w:lvlJc w:val="left"/>
      <w:pPr>
        <w:ind w:left="1440" w:hanging="360"/>
      </w:pPr>
      <w:rPr>
        <w:rFonts w:eastAsia="Times New Roman" w:cs="Times New Roman"/>
        <w:sz w:val="24"/>
        <w:szCs w:val="24"/>
      </w:rPr>
    </w:lvl>
    <w:lvl w:ilvl="1">
      <w:start w:val="1"/>
      <w:numFmt w:val="lowerLetter"/>
      <w:lvlText w:val="%2."/>
      <w:lvlJc w:val="left"/>
      <w:pPr>
        <w:ind w:left="2160" w:hanging="360"/>
      </w:pPr>
      <w:rPr>
        <w:rFonts w:ascii="Times New Roman" w:eastAsia="Times New Roman" w:hAnsi="Times New Roman" w:cs="Times New Roman"/>
        <w:sz w:val="24"/>
        <w:szCs w:val="24"/>
      </w:rPr>
    </w:lvl>
    <w:lvl w:ilvl="2">
      <w:start w:val="1"/>
      <w:numFmt w:val="lowerRoman"/>
      <w:lvlText w:val="%3."/>
      <w:lvlJc w:val="right"/>
      <w:pPr>
        <w:ind w:left="2880"/>
      </w:pPr>
      <w:rPr>
        <w:rFonts w:eastAsia="Times New Roman" w:cs="Times New Roman"/>
      </w:rPr>
    </w:lvl>
    <w:lvl w:ilvl="3">
      <w:start w:val="1"/>
      <w:numFmt w:val="decimal"/>
      <w:lvlText w:val="%4."/>
      <w:lvlJc w:val="left"/>
      <w:pPr>
        <w:ind w:left="3600" w:hanging="360"/>
      </w:pPr>
      <w:rPr>
        <w:rFonts w:eastAsia="Times New Roman" w:cs="Times New Roman"/>
      </w:rPr>
    </w:lvl>
    <w:lvl w:ilvl="4">
      <w:start w:val="1"/>
      <w:numFmt w:val="lowerLetter"/>
      <w:lvlText w:val="%5."/>
      <w:lvlJc w:val="left"/>
      <w:pPr>
        <w:ind w:left="4320" w:hanging="360"/>
      </w:pPr>
      <w:rPr>
        <w:rFonts w:eastAsia="Times New Roman" w:cs="Times New Roman"/>
      </w:rPr>
    </w:lvl>
    <w:lvl w:ilvl="5">
      <w:start w:val="1"/>
      <w:numFmt w:val="lowerRoman"/>
      <w:lvlText w:val="%6."/>
      <w:lvlJc w:val="right"/>
      <w:pPr>
        <w:ind w:left="5040"/>
      </w:pPr>
      <w:rPr>
        <w:rFonts w:eastAsia="Times New Roman" w:cs="Times New Roman"/>
      </w:rPr>
    </w:lvl>
    <w:lvl w:ilvl="6">
      <w:start w:val="1"/>
      <w:numFmt w:val="decimal"/>
      <w:lvlText w:val="%7."/>
      <w:lvlJc w:val="left"/>
      <w:pPr>
        <w:ind w:left="5760" w:hanging="360"/>
      </w:pPr>
      <w:rPr>
        <w:rFonts w:eastAsia="Times New Roman" w:cs="Times New Roman"/>
      </w:rPr>
    </w:lvl>
    <w:lvl w:ilvl="7">
      <w:start w:val="1"/>
      <w:numFmt w:val="lowerLetter"/>
      <w:lvlText w:val="%8."/>
      <w:lvlJc w:val="left"/>
      <w:pPr>
        <w:ind w:left="6480" w:hanging="360"/>
      </w:pPr>
      <w:rPr>
        <w:rFonts w:eastAsia="Times New Roman" w:cs="Times New Roman"/>
      </w:rPr>
    </w:lvl>
    <w:lvl w:ilvl="8">
      <w:start w:val="1"/>
      <w:numFmt w:val="lowerRoman"/>
      <w:lvlText w:val="%9."/>
      <w:lvlJc w:val="right"/>
      <w:pPr>
        <w:ind w:left="7200"/>
      </w:pPr>
      <w:rPr>
        <w:rFonts w:eastAsia="Times New Roman" w:cs="Times New Roman"/>
      </w:rPr>
    </w:lvl>
  </w:abstractNum>
  <w:abstractNum w:abstractNumId="4" w15:restartNumberingAfterBreak="0">
    <w:nsid w:val="00000005"/>
    <w:multiLevelType w:val="multilevel"/>
    <w:tmpl w:val="EAE4E290"/>
    <w:lvl w:ilvl="0">
      <w:start w:val="1"/>
      <w:numFmt w:val="lowerLetter"/>
      <w:lvlText w:val="%1."/>
      <w:lvlJc w:val="left"/>
      <w:pPr>
        <w:ind w:left="1080" w:hanging="360"/>
      </w:pPr>
      <w:rPr>
        <w:rFonts w:eastAsia="Times New Roman" w:cs="Times New Roman"/>
        <w:sz w:val="24"/>
        <w:szCs w:val="24"/>
      </w:rPr>
    </w:lvl>
    <w:lvl w:ilvl="1">
      <w:start w:val="1"/>
      <w:numFmt w:val="lowerLetter"/>
      <w:lvlText w:val="%2."/>
      <w:lvlJc w:val="left"/>
      <w:pPr>
        <w:ind w:left="1800" w:hanging="360"/>
      </w:pPr>
      <w:rPr>
        <w:rFonts w:ascii="Times New Roman" w:eastAsia="Times New Roman" w:hAnsi="Times New Roman" w:cs="Times New Roman"/>
        <w:sz w:val="24"/>
        <w:szCs w:val="24"/>
      </w:rPr>
    </w:lvl>
    <w:lvl w:ilvl="2">
      <w:start w:val="1"/>
      <w:numFmt w:val="lowerRoman"/>
      <w:lvlText w:val="%3."/>
      <w:lvlJc w:val="right"/>
      <w:pPr>
        <w:ind w:left="2520"/>
      </w:pPr>
      <w:rPr>
        <w:rFonts w:eastAsia="Times New Roman" w:cs="Times New Roman"/>
      </w:rPr>
    </w:lvl>
    <w:lvl w:ilvl="3">
      <w:start w:val="1"/>
      <w:numFmt w:val="decimal"/>
      <w:lvlText w:val="%4."/>
      <w:lvlJc w:val="left"/>
      <w:pPr>
        <w:ind w:left="3240" w:hanging="360"/>
      </w:pPr>
      <w:rPr>
        <w:rFonts w:eastAsia="Times New Roman" w:cs="Times New Roman"/>
      </w:rPr>
    </w:lvl>
    <w:lvl w:ilvl="4">
      <w:start w:val="1"/>
      <w:numFmt w:val="lowerLetter"/>
      <w:lvlText w:val="%5."/>
      <w:lvlJc w:val="left"/>
      <w:pPr>
        <w:ind w:left="3960" w:hanging="360"/>
      </w:pPr>
      <w:rPr>
        <w:rFonts w:eastAsia="Times New Roman" w:cs="Times New Roman"/>
      </w:rPr>
    </w:lvl>
    <w:lvl w:ilvl="5">
      <w:start w:val="1"/>
      <w:numFmt w:val="lowerRoman"/>
      <w:lvlText w:val="%6."/>
      <w:lvlJc w:val="right"/>
      <w:pPr>
        <w:ind w:left="4680"/>
      </w:pPr>
      <w:rPr>
        <w:rFonts w:eastAsia="Times New Roman" w:cs="Times New Roman"/>
      </w:rPr>
    </w:lvl>
    <w:lvl w:ilvl="6">
      <w:start w:val="1"/>
      <w:numFmt w:val="decimal"/>
      <w:lvlText w:val="%7."/>
      <w:lvlJc w:val="left"/>
      <w:pPr>
        <w:ind w:left="5400" w:hanging="360"/>
      </w:pPr>
      <w:rPr>
        <w:rFonts w:eastAsia="Times New Roman" w:cs="Times New Roman"/>
      </w:rPr>
    </w:lvl>
    <w:lvl w:ilvl="7">
      <w:start w:val="1"/>
      <w:numFmt w:val="lowerLetter"/>
      <w:lvlText w:val="%8."/>
      <w:lvlJc w:val="left"/>
      <w:pPr>
        <w:ind w:left="6120" w:hanging="360"/>
      </w:pPr>
      <w:rPr>
        <w:rFonts w:eastAsia="Times New Roman" w:cs="Times New Roman"/>
      </w:rPr>
    </w:lvl>
    <w:lvl w:ilvl="8">
      <w:start w:val="1"/>
      <w:numFmt w:val="lowerRoman"/>
      <w:lvlText w:val="%9."/>
      <w:lvlJc w:val="right"/>
      <w:pPr>
        <w:ind w:left="6840"/>
      </w:pPr>
      <w:rPr>
        <w:rFonts w:eastAsia="Times New Roman" w:cs="Times New Roman"/>
      </w:rPr>
    </w:lvl>
  </w:abstractNum>
  <w:abstractNum w:abstractNumId="5" w15:restartNumberingAfterBreak="0">
    <w:nsid w:val="00000006"/>
    <w:multiLevelType w:val="multilevel"/>
    <w:tmpl w:val="00000006"/>
    <w:lvl w:ilvl="0">
      <w:start w:val="1"/>
      <w:numFmt w:val="lowerLetter"/>
      <w:lvlText w:val="%1."/>
      <w:lvlJc w:val="left"/>
      <w:pPr>
        <w:ind w:left="720" w:hanging="360"/>
      </w:pPr>
      <w:rPr>
        <w:rFonts w:eastAsia="Times New Roman" w:cs="Times New Roman"/>
        <w:sz w:val="24"/>
        <w:szCs w:val="24"/>
      </w:rPr>
    </w:lvl>
    <w:lvl w:ilvl="1">
      <w:start w:val="1"/>
      <w:numFmt w:val="lowerLetter"/>
      <w:lvlText w:val="%2."/>
      <w:lvlJc w:val="left"/>
      <w:pPr>
        <w:ind w:left="1440" w:hanging="360"/>
      </w:pPr>
      <w:rPr>
        <w:rFonts w:eastAsia="Times New Roman" w:cs="Times New Roman"/>
      </w:rPr>
    </w:lvl>
    <w:lvl w:ilvl="2">
      <w:start w:val="1"/>
      <w:numFmt w:val="lowerRoman"/>
      <w:lvlText w:val="%3."/>
      <w:lvlJc w:val="right"/>
      <w:pPr>
        <w:ind w:left="2160"/>
      </w:pPr>
      <w:rPr>
        <w:rFonts w:eastAsia="Times New Roman" w:cs="Times New Roman"/>
      </w:rPr>
    </w:lvl>
    <w:lvl w:ilvl="3">
      <w:start w:val="1"/>
      <w:numFmt w:val="decimal"/>
      <w:lvlText w:val="%4."/>
      <w:lvlJc w:val="left"/>
      <w:pPr>
        <w:ind w:left="2880" w:hanging="360"/>
      </w:pPr>
      <w:rPr>
        <w:rFonts w:eastAsia="Times New Roman" w:cs="Times New Roman"/>
      </w:rPr>
    </w:lvl>
    <w:lvl w:ilvl="4">
      <w:start w:val="1"/>
      <w:numFmt w:val="lowerLetter"/>
      <w:lvlText w:val="%5."/>
      <w:lvlJc w:val="left"/>
      <w:pPr>
        <w:ind w:left="3600" w:hanging="360"/>
      </w:pPr>
      <w:rPr>
        <w:rFonts w:eastAsia="Times New Roman" w:cs="Times New Roman"/>
      </w:rPr>
    </w:lvl>
    <w:lvl w:ilvl="5">
      <w:start w:val="1"/>
      <w:numFmt w:val="lowerRoman"/>
      <w:lvlText w:val="%6."/>
      <w:lvlJc w:val="right"/>
      <w:pPr>
        <w:ind w:left="4320"/>
      </w:pPr>
      <w:rPr>
        <w:rFonts w:eastAsia="Times New Roman" w:cs="Times New Roman"/>
      </w:rPr>
    </w:lvl>
    <w:lvl w:ilvl="6">
      <w:start w:val="1"/>
      <w:numFmt w:val="decimal"/>
      <w:lvlText w:val="%7."/>
      <w:lvlJc w:val="left"/>
      <w:pPr>
        <w:ind w:left="5040" w:hanging="360"/>
      </w:pPr>
      <w:rPr>
        <w:rFonts w:eastAsia="Times New Roman" w:cs="Times New Roman"/>
      </w:rPr>
    </w:lvl>
    <w:lvl w:ilvl="7">
      <w:start w:val="1"/>
      <w:numFmt w:val="lowerLetter"/>
      <w:lvlText w:val="%8."/>
      <w:lvlJc w:val="left"/>
      <w:pPr>
        <w:ind w:left="5760" w:hanging="360"/>
      </w:pPr>
      <w:rPr>
        <w:rFonts w:eastAsia="Times New Roman" w:cs="Times New Roman"/>
      </w:rPr>
    </w:lvl>
    <w:lvl w:ilvl="8">
      <w:start w:val="1"/>
      <w:numFmt w:val="lowerRoman"/>
      <w:lvlText w:val="%9."/>
      <w:lvlJc w:val="right"/>
      <w:pPr>
        <w:ind w:left="6480"/>
      </w:pPr>
      <w:rPr>
        <w:rFonts w:eastAsia="Times New Roman" w:cs="Times New Roman"/>
      </w:rPr>
    </w:lvl>
  </w:abstractNum>
  <w:abstractNum w:abstractNumId="6" w15:restartNumberingAfterBreak="0">
    <w:nsid w:val="00000007"/>
    <w:multiLevelType w:val="multilevel"/>
    <w:tmpl w:val="00000007"/>
    <w:lvl w:ilvl="0">
      <w:start w:val="1"/>
      <w:numFmt w:val="lowerLetter"/>
      <w:lvlText w:val="%1."/>
      <w:lvlJc w:val="left"/>
      <w:pPr>
        <w:ind w:left="1080" w:hanging="360"/>
      </w:pPr>
      <w:rPr>
        <w:rFonts w:eastAsia="Times New Roman" w:cs="Times New Roman"/>
        <w:sz w:val="24"/>
        <w:szCs w:val="24"/>
      </w:rPr>
    </w:lvl>
    <w:lvl w:ilvl="1">
      <w:start w:val="1"/>
      <w:numFmt w:val="lowerLetter"/>
      <w:lvlText w:val="%2."/>
      <w:lvlJc w:val="left"/>
      <w:pPr>
        <w:ind w:left="1800" w:hanging="360"/>
      </w:pPr>
      <w:rPr>
        <w:rFonts w:eastAsia="Times New Roman" w:cs="Times New Roman"/>
      </w:rPr>
    </w:lvl>
    <w:lvl w:ilvl="2">
      <w:start w:val="1"/>
      <w:numFmt w:val="lowerRoman"/>
      <w:lvlText w:val="%3."/>
      <w:lvlJc w:val="right"/>
      <w:pPr>
        <w:ind w:left="2520"/>
      </w:pPr>
      <w:rPr>
        <w:rFonts w:eastAsia="Times New Roman" w:cs="Times New Roman"/>
      </w:rPr>
    </w:lvl>
    <w:lvl w:ilvl="3">
      <w:start w:val="1"/>
      <w:numFmt w:val="decimal"/>
      <w:lvlText w:val="%4."/>
      <w:lvlJc w:val="left"/>
      <w:pPr>
        <w:ind w:left="3240" w:hanging="360"/>
      </w:pPr>
      <w:rPr>
        <w:rFonts w:eastAsia="Times New Roman" w:cs="Times New Roman"/>
      </w:rPr>
    </w:lvl>
    <w:lvl w:ilvl="4">
      <w:start w:val="1"/>
      <w:numFmt w:val="lowerLetter"/>
      <w:lvlText w:val="%5."/>
      <w:lvlJc w:val="left"/>
      <w:pPr>
        <w:ind w:left="3960" w:hanging="360"/>
      </w:pPr>
      <w:rPr>
        <w:rFonts w:eastAsia="Times New Roman" w:cs="Times New Roman"/>
      </w:rPr>
    </w:lvl>
    <w:lvl w:ilvl="5">
      <w:start w:val="1"/>
      <w:numFmt w:val="lowerRoman"/>
      <w:lvlText w:val="%6."/>
      <w:lvlJc w:val="right"/>
      <w:pPr>
        <w:ind w:left="4680"/>
      </w:pPr>
      <w:rPr>
        <w:rFonts w:eastAsia="Times New Roman" w:cs="Times New Roman"/>
      </w:rPr>
    </w:lvl>
    <w:lvl w:ilvl="6">
      <w:start w:val="1"/>
      <w:numFmt w:val="decimal"/>
      <w:lvlText w:val="%7."/>
      <w:lvlJc w:val="left"/>
      <w:pPr>
        <w:ind w:left="5400" w:hanging="360"/>
      </w:pPr>
      <w:rPr>
        <w:rFonts w:eastAsia="Times New Roman" w:cs="Times New Roman"/>
      </w:rPr>
    </w:lvl>
    <w:lvl w:ilvl="7">
      <w:start w:val="1"/>
      <w:numFmt w:val="lowerLetter"/>
      <w:lvlText w:val="%8."/>
      <w:lvlJc w:val="left"/>
      <w:pPr>
        <w:ind w:left="6120" w:hanging="360"/>
      </w:pPr>
      <w:rPr>
        <w:rFonts w:eastAsia="Times New Roman" w:cs="Times New Roman"/>
      </w:rPr>
    </w:lvl>
    <w:lvl w:ilvl="8">
      <w:start w:val="1"/>
      <w:numFmt w:val="lowerRoman"/>
      <w:lvlText w:val="%9."/>
      <w:lvlJc w:val="right"/>
      <w:pPr>
        <w:ind w:left="6840"/>
      </w:pPr>
      <w:rPr>
        <w:rFonts w:eastAsia="Times New Roman" w:cs="Times New Roman"/>
      </w:rPr>
    </w:lvl>
  </w:abstractNum>
  <w:abstractNum w:abstractNumId="7" w15:restartNumberingAfterBreak="0">
    <w:nsid w:val="00000008"/>
    <w:multiLevelType w:val="multilevel"/>
    <w:tmpl w:val="80DAC88E"/>
    <w:lvl w:ilvl="0">
      <w:start w:val="1"/>
      <w:numFmt w:val="lowerLetter"/>
      <w:lvlText w:val="%1."/>
      <w:lvlJc w:val="left"/>
      <w:pPr>
        <w:ind w:left="1080" w:hanging="360"/>
      </w:pPr>
      <w:rPr>
        <w:rFonts w:ascii="Times New Roman" w:eastAsiaTheme="minorHAnsi" w:hAnsiTheme="minorHAnsi" w:cs="Times New Roman"/>
        <w:sz w:val="24"/>
        <w:szCs w:val="24"/>
      </w:rPr>
    </w:lvl>
    <w:lvl w:ilvl="1">
      <w:start w:val="1"/>
      <w:numFmt w:val="lowerLetter"/>
      <w:lvlText w:val="%2."/>
      <w:lvlJc w:val="left"/>
      <w:pPr>
        <w:ind w:left="1800" w:hanging="360"/>
      </w:pPr>
      <w:rPr>
        <w:rFonts w:eastAsia="Times New Roman" w:cs="Times New Roman"/>
      </w:rPr>
    </w:lvl>
    <w:lvl w:ilvl="2">
      <w:start w:val="1"/>
      <w:numFmt w:val="lowerRoman"/>
      <w:lvlText w:val="%3."/>
      <w:lvlJc w:val="right"/>
      <w:pPr>
        <w:ind w:left="2520"/>
      </w:pPr>
      <w:rPr>
        <w:rFonts w:eastAsia="Times New Roman" w:cs="Times New Roman"/>
      </w:rPr>
    </w:lvl>
    <w:lvl w:ilvl="3">
      <w:start w:val="1"/>
      <w:numFmt w:val="decimal"/>
      <w:lvlText w:val="%4."/>
      <w:lvlJc w:val="left"/>
      <w:pPr>
        <w:ind w:left="3240" w:hanging="360"/>
      </w:pPr>
      <w:rPr>
        <w:rFonts w:eastAsia="Times New Roman" w:cs="Times New Roman"/>
      </w:rPr>
    </w:lvl>
    <w:lvl w:ilvl="4">
      <w:start w:val="1"/>
      <w:numFmt w:val="lowerLetter"/>
      <w:lvlText w:val="%5."/>
      <w:lvlJc w:val="left"/>
      <w:pPr>
        <w:ind w:left="3960" w:hanging="360"/>
      </w:pPr>
      <w:rPr>
        <w:rFonts w:eastAsia="Times New Roman" w:cs="Times New Roman"/>
      </w:rPr>
    </w:lvl>
    <w:lvl w:ilvl="5">
      <w:start w:val="1"/>
      <w:numFmt w:val="lowerRoman"/>
      <w:lvlText w:val="%6."/>
      <w:lvlJc w:val="right"/>
      <w:pPr>
        <w:ind w:left="4680"/>
      </w:pPr>
      <w:rPr>
        <w:rFonts w:eastAsia="Times New Roman" w:cs="Times New Roman"/>
      </w:rPr>
    </w:lvl>
    <w:lvl w:ilvl="6">
      <w:start w:val="1"/>
      <w:numFmt w:val="decimal"/>
      <w:lvlText w:val="%7."/>
      <w:lvlJc w:val="left"/>
      <w:pPr>
        <w:ind w:left="5400" w:hanging="360"/>
      </w:pPr>
      <w:rPr>
        <w:rFonts w:eastAsia="Times New Roman" w:cs="Times New Roman"/>
      </w:rPr>
    </w:lvl>
    <w:lvl w:ilvl="7">
      <w:start w:val="1"/>
      <w:numFmt w:val="lowerLetter"/>
      <w:lvlText w:val="%8."/>
      <w:lvlJc w:val="left"/>
      <w:pPr>
        <w:ind w:left="6120" w:hanging="360"/>
      </w:pPr>
      <w:rPr>
        <w:rFonts w:eastAsia="Times New Roman" w:cs="Times New Roman"/>
      </w:rPr>
    </w:lvl>
    <w:lvl w:ilvl="8">
      <w:start w:val="1"/>
      <w:numFmt w:val="lowerRoman"/>
      <w:lvlText w:val="%9."/>
      <w:lvlJc w:val="right"/>
      <w:pPr>
        <w:ind w:left="6840"/>
      </w:pPr>
      <w:rPr>
        <w:rFonts w:eastAsia="Times New Roman" w:cs="Times New Roman"/>
      </w:rPr>
    </w:lvl>
  </w:abstractNum>
  <w:abstractNum w:abstractNumId="8" w15:restartNumberingAfterBreak="0">
    <w:nsid w:val="00000009"/>
    <w:multiLevelType w:val="multilevel"/>
    <w:tmpl w:val="2264BBAE"/>
    <w:lvl w:ilvl="0">
      <w:start w:val="1"/>
      <w:numFmt w:val="lowerLetter"/>
      <w:lvlText w:val="%1."/>
      <w:lvlJc w:val="left"/>
      <w:pPr>
        <w:ind w:left="1800" w:hanging="360"/>
      </w:pPr>
      <w:rPr>
        <w:rFonts w:eastAsia="Times New Roman" w:cs="Times New Roman"/>
        <w:sz w:val="24"/>
        <w:szCs w:val="24"/>
      </w:rPr>
    </w:lvl>
    <w:lvl w:ilvl="1">
      <w:start w:val="1"/>
      <w:numFmt w:val="lowerLetter"/>
      <w:lvlText w:val="%2."/>
      <w:lvlJc w:val="left"/>
      <w:pPr>
        <w:ind w:left="2520" w:hanging="360"/>
      </w:pPr>
      <w:rPr>
        <w:rFonts w:ascii="Times New Roman" w:eastAsia="Times New Roman" w:hAnsi="Times New Roman" w:cs="Times New Roman"/>
        <w:sz w:val="24"/>
        <w:szCs w:val="24"/>
      </w:rPr>
    </w:lvl>
    <w:lvl w:ilvl="2">
      <w:start w:val="1"/>
      <w:numFmt w:val="lowerRoman"/>
      <w:lvlText w:val="%3."/>
      <w:lvlJc w:val="right"/>
      <w:pPr>
        <w:ind w:left="3240"/>
      </w:pPr>
      <w:rPr>
        <w:rFonts w:eastAsia="Times New Roman" w:cs="Times New Roman"/>
      </w:rPr>
    </w:lvl>
    <w:lvl w:ilvl="3">
      <w:start w:val="1"/>
      <w:numFmt w:val="decimal"/>
      <w:lvlText w:val="%4."/>
      <w:lvlJc w:val="left"/>
      <w:pPr>
        <w:ind w:left="3960" w:hanging="360"/>
      </w:pPr>
      <w:rPr>
        <w:rFonts w:eastAsia="Times New Roman" w:cs="Times New Roman"/>
      </w:rPr>
    </w:lvl>
    <w:lvl w:ilvl="4">
      <w:start w:val="1"/>
      <w:numFmt w:val="lowerLetter"/>
      <w:lvlText w:val="%5."/>
      <w:lvlJc w:val="left"/>
      <w:pPr>
        <w:ind w:left="4680" w:hanging="360"/>
      </w:pPr>
      <w:rPr>
        <w:rFonts w:eastAsia="Times New Roman" w:cs="Times New Roman"/>
      </w:rPr>
    </w:lvl>
    <w:lvl w:ilvl="5">
      <w:start w:val="1"/>
      <w:numFmt w:val="lowerRoman"/>
      <w:lvlText w:val="%6."/>
      <w:lvlJc w:val="right"/>
      <w:pPr>
        <w:ind w:left="5400"/>
      </w:pPr>
      <w:rPr>
        <w:rFonts w:eastAsia="Times New Roman" w:cs="Times New Roman"/>
      </w:rPr>
    </w:lvl>
    <w:lvl w:ilvl="6">
      <w:start w:val="1"/>
      <w:numFmt w:val="decimal"/>
      <w:lvlText w:val="%7."/>
      <w:lvlJc w:val="left"/>
      <w:pPr>
        <w:ind w:left="6120" w:hanging="360"/>
      </w:pPr>
      <w:rPr>
        <w:rFonts w:eastAsia="Times New Roman" w:cs="Times New Roman"/>
      </w:rPr>
    </w:lvl>
    <w:lvl w:ilvl="7">
      <w:start w:val="1"/>
      <w:numFmt w:val="lowerLetter"/>
      <w:lvlText w:val="%8."/>
      <w:lvlJc w:val="left"/>
      <w:pPr>
        <w:ind w:left="6840" w:hanging="360"/>
      </w:pPr>
      <w:rPr>
        <w:rFonts w:eastAsia="Times New Roman" w:cs="Times New Roman"/>
      </w:rPr>
    </w:lvl>
    <w:lvl w:ilvl="8">
      <w:start w:val="1"/>
      <w:numFmt w:val="lowerRoman"/>
      <w:lvlText w:val="%9."/>
      <w:lvlJc w:val="right"/>
      <w:pPr>
        <w:ind w:left="7560"/>
      </w:pPr>
      <w:rPr>
        <w:rFonts w:eastAsia="Times New Roman" w:cs="Times New Roman"/>
      </w:rPr>
    </w:lvl>
  </w:abstractNum>
  <w:abstractNum w:abstractNumId="9" w15:restartNumberingAfterBreak="0">
    <w:nsid w:val="0000000A"/>
    <w:multiLevelType w:val="multilevel"/>
    <w:tmpl w:val="0000000A"/>
    <w:lvl w:ilvl="0">
      <w:start w:val="1"/>
      <w:numFmt w:val="lowerLetter"/>
      <w:lvlText w:val="%1."/>
      <w:lvlJc w:val="left"/>
      <w:pPr>
        <w:ind w:left="720" w:hanging="360"/>
      </w:pPr>
      <w:rPr>
        <w:rFonts w:eastAsia="Times New Roman" w:cs="Times New Roman"/>
        <w:sz w:val="24"/>
        <w:szCs w:val="24"/>
      </w:rPr>
    </w:lvl>
    <w:lvl w:ilvl="1">
      <w:start w:val="1"/>
      <w:numFmt w:val="lowerLetter"/>
      <w:lvlText w:val="%2."/>
      <w:lvlJc w:val="left"/>
      <w:pPr>
        <w:ind w:left="1440" w:hanging="360"/>
      </w:pPr>
      <w:rPr>
        <w:rFonts w:eastAsia="Times New Roman" w:cs="Times New Roman"/>
      </w:rPr>
    </w:lvl>
    <w:lvl w:ilvl="2">
      <w:start w:val="1"/>
      <w:numFmt w:val="lowerRoman"/>
      <w:lvlText w:val="%3."/>
      <w:lvlJc w:val="right"/>
      <w:pPr>
        <w:ind w:left="2160"/>
      </w:pPr>
      <w:rPr>
        <w:rFonts w:eastAsia="Times New Roman" w:cs="Times New Roman"/>
      </w:rPr>
    </w:lvl>
    <w:lvl w:ilvl="3">
      <w:start w:val="1"/>
      <w:numFmt w:val="decimal"/>
      <w:lvlText w:val="%4."/>
      <w:lvlJc w:val="left"/>
      <w:pPr>
        <w:ind w:left="2880" w:hanging="360"/>
      </w:pPr>
      <w:rPr>
        <w:rFonts w:eastAsia="Times New Roman" w:cs="Times New Roman"/>
      </w:rPr>
    </w:lvl>
    <w:lvl w:ilvl="4">
      <w:start w:val="1"/>
      <w:numFmt w:val="lowerLetter"/>
      <w:lvlText w:val="%5."/>
      <w:lvlJc w:val="left"/>
      <w:pPr>
        <w:ind w:left="3600" w:hanging="360"/>
      </w:pPr>
      <w:rPr>
        <w:rFonts w:eastAsia="Times New Roman" w:cs="Times New Roman"/>
      </w:rPr>
    </w:lvl>
    <w:lvl w:ilvl="5">
      <w:start w:val="1"/>
      <w:numFmt w:val="lowerRoman"/>
      <w:lvlText w:val="%6."/>
      <w:lvlJc w:val="right"/>
      <w:pPr>
        <w:ind w:left="4320"/>
      </w:pPr>
      <w:rPr>
        <w:rFonts w:eastAsia="Times New Roman" w:cs="Times New Roman"/>
      </w:rPr>
    </w:lvl>
    <w:lvl w:ilvl="6">
      <w:start w:val="1"/>
      <w:numFmt w:val="decimal"/>
      <w:lvlText w:val="%7."/>
      <w:lvlJc w:val="left"/>
      <w:pPr>
        <w:ind w:left="5040" w:hanging="360"/>
      </w:pPr>
      <w:rPr>
        <w:rFonts w:eastAsia="Times New Roman" w:cs="Times New Roman"/>
      </w:rPr>
    </w:lvl>
    <w:lvl w:ilvl="7">
      <w:start w:val="1"/>
      <w:numFmt w:val="lowerLetter"/>
      <w:lvlText w:val="%8."/>
      <w:lvlJc w:val="left"/>
      <w:pPr>
        <w:ind w:left="5760" w:hanging="360"/>
      </w:pPr>
      <w:rPr>
        <w:rFonts w:eastAsia="Times New Roman" w:cs="Times New Roman"/>
      </w:rPr>
    </w:lvl>
    <w:lvl w:ilvl="8">
      <w:start w:val="1"/>
      <w:numFmt w:val="lowerRoman"/>
      <w:lvlText w:val="%9."/>
      <w:lvlJc w:val="right"/>
      <w:pPr>
        <w:ind w:left="6480"/>
      </w:pPr>
      <w:rPr>
        <w:rFonts w:eastAsia="Times New Roman" w:cs="Times New Roman"/>
      </w:rPr>
    </w:lvl>
  </w:abstractNum>
  <w:abstractNum w:abstractNumId="10" w15:restartNumberingAfterBreak="0">
    <w:nsid w:val="0000000B"/>
    <w:multiLevelType w:val="multilevel"/>
    <w:tmpl w:val="5A90C958"/>
    <w:lvl w:ilvl="0">
      <w:start w:val="1"/>
      <w:numFmt w:val="lowerLetter"/>
      <w:lvlText w:val="%1."/>
      <w:lvlJc w:val="left"/>
      <w:pPr>
        <w:ind w:left="1080" w:hanging="360"/>
      </w:pPr>
      <w:rPr>
        <w:rFonts w:ascii="Times New Roman" w:eastAsiaTheme="minorHAnsi" w:hAnsiTheme="minorHAnsi" w:cs="Times New Roman"/>
        <w:b w:val="0"/>
        <w:bCs w:val="0"/>
        <w:i w:val="0"/>
        <w:iCs w:val="0"/>
        <w:sz w:val="24"/>
        <w:szCs w:val="24"/>
      </w:rPr>
    </w:lvl>
    <w:lvl w:ilvl="1">
      <w:start w:val="1"/>
      <w:numFmt w:val="lowerLetter"/>
      <w:lvlText w:val="%2."/>
      <w:lvlJc w:val="left"/>
      <w:pPr>
        <w:ind w:left="1800" w:hanging="360"/>
      </w:pPr>
      <w:rPr>
        <w:rFonts w:eastAsia="Times New Roman" w:cs="Times New Roman"/>
      </w:rPr>
    </w:lvl>
    <w:lvl w:ilvl="2">
      <w:start w:val="1"/>
      <w:numFmt w:val="lowerRoman"/>
      <w:lvlText w:val="%3."/>
      <w:lvlJc w:val="right"/>
      <w:pPr>
        <w:ind w:left="2520"/>
      </w:pPr>
      <w:rPr>
        <w:rFonts w:eastAsia="Times New Roman" w:cs="Times New Roman"/>
      </w:rPr>
    </w:lvl>
    <w:lvl w:ilvl="3">
      <w:start w:val="1"/>
      <w:numFmt w:val="decimal"/>
      <w:lvlText w:val="%4."/>
      <w:lvlJc w:val="left"/>
      <w:pPr>
        <w:ind w:left="2250" w:hanging="360"/>
      </w:pPr>
      <w:rPr>
        <w:rFonts w:eastAsia="Times New Roman" w:cs="Times New Roman"/>
      </w:rPr>
    </w:lvl>
    <w:lvl w:ilvl="4">
      <w:start w:val="1"/>
      <w:numFmt w:val="lowerLetter"/>
      <w:lvlText w:val="%5."/>
      <w:lvlJc w:val="left"/>
      <w:pPr>
        <w:ind w:left="3960" w:hanging="360"/>
      </w:pPr>
      <w:rPr>
        <w:rFonts w:eastAsia="Times New Roman" w:cs="Times New Roman"/>
      </w:rPr>
    </w:lvl>
    <w:lvl w:ilvl="5">
      <w:start w:val="1"/>
      <w:numFmt w:val="lowerRoman"/>
      <w:lvlText w:val="%6."/>
      <w:lvlJc w:val="right"/>
      <w:pPr>
        <w:ind w:left="4680"/>
      </w:pPr>
      <w:rPr>
        <w:rFonts w:eastAsia="Times New Roman" w:cs="Times New Roman"/>
      </w:rPr>
    </w:lvl>
    <w:lvl w:ilvl="6">
      <w:start w:val="1"/>
      <w:numFmt w:val="decimal"/>
      <w:lvlText w:val="%7."/>
      <w:lvlJc w:val="left"/>
      <w:pPr>
        <w:ind w:left="5400" w:hanging="360"/>
      </w:pPr>
      <w:rPr>
        <w:rFonts w:eastAsia="Times New Roman" w:cs="Times New Roman"/>
      </w:rPr>
    </w:lvl>
    <w:lvl w:ilvl="7">
      <w:start w:val="1"/>
      <w:numFmt w:val="lowerLetter"/>
      <w:lvlText w:val="%8."/>
      <w:lvlJc w:val="left"/>
      <w:pPr>
        <w:ind w:left="6120" w:hanging="360"/>
      </w:pPr>
      <w:rPr>
        <w:rFonts w:eastAsia="Times New Roman" w:cs="Times New Roman"/>
      </w:rPr>
    </w:lvl>
    <w:lvl w:ilvl="8">
      <w:start w:val="1"/>
      <w:numFmt w:val="lowerRoman"/>
      <w:lvlText w:val="%9."/>
      <w:lvlJc w:val="right"/>
      <w:pPr>
        <w:ind w:left="6840"/>
      </w:pPr>
      <w:rPr>
        <w:rFonts w:eastAsia="Times New Roman" w:cs="Times New Roman"/>
      </w:rPr>
    </w:lvl>
  </w:abstractNum>
  <w:abstractNum w:abstractNumId="11" w15:restartNumberingAfterBreak="0">
    <w:nsid w:val="0000000C"/>
    <w:multiLevelType w:val="multilevel"/>
    <w:tmpl w:val="0000000C"/>
    <w:lvl w:ilvl="0">
      <w:start w:val="1"/>
      <w:numFmt w:val="lowerLetter"/>
      <w:lvlText w:val="%1."/>
      <w:lvlJc w:val="left"/>
      <w:pPr>
        <w:ind w:left="2160" w:hanging="360"/>
      </w:pPr>
      <w:rPr>
        <w:rFonts w:eastAsia="Times New Roman" w:cs="Times New Roman"/>
        <w:sz w:val="24"/>
        <w:szCs w:val="24"/>
      </w:rPr>
    </w:lvl>
    <w:lvl w:ilvl="1">
      <w:start w:val="1"/>
      <w:numFmt w:val="lowerLetter"/>
      <w:lvlText w:val="%2."/>
      <w:lvlJc w:val="left"/>
      <w:pPr>
        <w:ind w:left="2880" w:hanging="360"/>
      </w:pPr>
      <w:rPr>
        <w:rFonts w:eastAsia="Times New Roman" w:cs="Times New Roman"/>
      </w:rPr>
    </w:lvl>
    <w:lvl w:ilvl="2">
      <w:start w:val="1"/>
      <w:numFmt w:val="lowerRoman"/>
      <w:lvlText w:val="%3."/>
      <w:lvlJc w:val="right"/>
      <w:pPr>
        <w:ind w:left="3600"/>
      </w:pPr>
      <w:rPr>
        <w:rFonts w:eastAsia="Times New Roman" w:cs="Times New Roman"/>
      </w:rPr>
    </w:lvl>
    <w:lvl w:ilvl="3">
      <w:start w:val="1"/>
      <w:numFmt w:val="decimal"/>
      <w:lvlText w:val="%4."/>
      <w:lvlJc w:val="left"/>
      <w:pPr>
        <w:ind w:left="4320" w:hanging="360"/>
      </w:pPr>
      <w:rPr>
        <w:rFonts w:eastAsia="Times New Roman" w:cs="Times New Roman"/>
      </w:rPr>
    </w:lvl>
    <w:lvl w:ilvl="4">
      <w:start w:val="1"/>
      <w:numFmt w:val="lowerLetter"/>
      <w:lvlText w:val="%5."/>
      <w:lvlJc w:val="left"/>
      <w:pPr>
        <w:ind w:left="5040" w:hanging="360"/>
      </w:pPr>
      <w:rPr>
        <w:rFonts w:eastAsia="Times New Roman" w:cs="Times New Roman"/>
      </w:rPr>
    </w:lvl>
    <w:lvl w:ilvl="5">
      <w:start w:val="1"/>
      <w:numFmt w:val="lowerRoman"/>
      <w:lvlText w:val="%6."/>
      <w:lvlJc w:val="right"/>
      <w:pPr>
        <w:ind w:left="5760"/>
      </w:pPr>
      <w:rPr>
        <w:rFonts w:eastAsia="Times New Roman" w:cs="Times New Roman"/>
      </w:rPr>
    </w:lvl>
    <w:lvl w:ilvl="6">
      <w:start w:val="1"/>
      <w:numFmt w:val="decimal"/>
      <w:lvlText w:val="%7."/>
      <w:lvlJc w:val="left"/>
      <w:pPr>
        <w:ind w:left="6480" w:hanging="360"/>
      </w:pPr>
      <w:rPr>
        <w:rFonts w:eastAsia="Times New Roman" w:cs="Times New Roman"/>
      </w:rPr>
    </w:lvl>
    <w:lvl w:ilvl="7">
      <w:start w:val="1"/>
      <w:numFmt w:val="lowerLetter"/>
      <w:lvlText w:val="%8."/>
      <w:lvlJc w:val="left"/>
      <w:pPr>
        <w:ind w:left="7200" w:hanging="360"/>
      </w:pPr>
      <w:rPr>
        <w:rFonts w:eastAsia="Times New Roman" w:cs="Times New Roman"/>
      </w:rPr>
    </w:lvl>
    <w:lvl w:ilvl="8">
      <w:start w:val="1"/>
      <w:numFmt w:val="lowerRoman"/>
      <w:lvlText w:val="%9."/>
      <w:lvlJc w:val="right"/>
      <w:pPr>
        <w:ind w:left="7920"/>
      </w:pPr>
      <w:rPr>
        <w:rFonts w:eastAsia="Times New Roman" w:cs="Times New Roman"/>
      </w:rPr>
    </w:lvl>
  </w:abstractNum>
  <w:abstractNum w:abstractNumId="12" w15:restartNumberingAfterBreak="0">
    <w:nsid w:val="0000000D"/>
    <w:multiLevelType w:val="multilevel"/>
    <w:tmpl w:val="0000000D"/>
    <w:lvl w:ilvl="0">
      <w:start w:val="1"/>
      <w:numFmt w:val="lowerLetter"/>
      <w:lvlText w:val="%1."/>
      <w:lvlJc w:val="left"/>
      <w:pPr>
        <w:ind w:left="1080" w:hanging="360"/>
      </w:pPr>
      <w:rPr>
        <w:rFonts w:eastAsia="Times New Roman" w:cs="Times New Roman"/>
        <w:sz w:val="24"/>
        <w:szCs w:val="24"/>
      </w:rPr>
    </w:lvl>
    <w:lvl w:ilvl="1">
      <w:start w:val="1"/>
      <w:numFmt w:val="lowerLetter"/>
      <w:lvlText w:val="%2."/>
      <w:lvlJc w:val="left"/>
      <w:pPr>
        <w:ind w:left="1800" w:hanging="360"/>
      </w:pPr>
      <w:rPr>
        <w:rFonts w:eastAsia="Times New Roman" w:cs="Times New Roman"/>
      </w:rPr>
    </w:lvl>
    <w:lvl w:ilvl="2">
      <w:start w:val="1"/>
      <w:numFmt w:val="lowerRoman"/>
      <w:lvlText w:val="%3."/>
      <w:lvlJc w:val="right"/>
      <w:pPr>
        <w:ind w:left="2520"/>
      </w:pPr>
      <w:rPr>
        <w:rFonts w:eastAsia="Times New Roman" w:cs="Times New Roman"/>
      </w:rPr>
    </w:lvl>
    <w:lvl w:ilvl="3">
      <w:start w:val="1"/>
      <w:numFmt w:val="decimal"/>
      <w:lvlText w:val="%4."/>
      <w:lvlJc w:val="left"/>
      <w:pPr>
        <w:ind w:left="3240" w:hanging="360"/>
      </w:pPr>
      <w:rPr>
        <w:rFonts w:eastAsia="Times New Roman" w:cs="Times New Roman"/>
      </w:rPr>
    </w:lvl>
    <w:lvl w:ilvl="4">
      <w:start w:val="1"/>
      <w:numFmt w:val="lowerLetter"/>
      <w:lvlText w:val="%5."/>
      <w:lvlJc w:val="left"/>
      <w:pPr>
        <w:ind w:left="3960" w:hanging="360"/>
      </w:pPr>
      <w:rPr>
        <w:rFonts w:eastAsia="Times New Roman" w:cs="Times New Roman"/>
      </w:rPr>
    </w:lvl>
    <w:lvl w:ilvl="5">
      <w:start w:val="1"/>
      <w:numFmt w:val="lowerRoman"/>
      <w:lvlText w:val="%6."/>
      <w:lvlJc w:val="right"/>
      <w:pPr>
        <w:ind w:left="4680"/>
      </w:pPr>
      <w:rPr>
        <w:rFonts w:eastAsia="Times New Roman" w:cs="Times New Roman"/>
      </w:rPr>
    </w:lvl>
    <w:lvl w:ilvl="6">
      <w:start w:val="1"/>
      <w:numFmt w:val="decimal"/>
      <w:lvlText w:val="%7."/>
      <w:lvlJc w:val="left"/>
      <w:pPr>
        <w:ind w:left="5400" w:hanging="360"/>
      </w:pPr>
      <w:rPr>
        <w:rFonts w:eastAsia="Times New Roman" w:cs="Times New Roman"/>
      </w:rPr>
    </w:lvl>
    <w:lvl w:ilvl="7">
      <w:start w:val="1"/>
      <w:numFmt w:val="lowerLetter"/>
      <w:lvlText w:val="%8."/>
      <w:lvlJc w:val="left"/>
      <w:pPr>
        <w:ind w:left="6120" w:hanging="360"/>
      </w:pPr>
      <w:rPr>
        <w:rFonts w:eastAsia="Times New Roman" w:cs="Times New Roman"/>
      </w:rPr>
    </w:lvl>
    <w:lvl w:ilvl="8">
      <w:start w:val="1"/>
      <w:numFmt w:val="lowerRoman"/>
      <w:lvlText w:val="%9."/>
      <w:lvlJc w:val="right"/>
      <w:pPr>
        <w:ind w:left="6840"/>
      </w:pPr>
      <w:rPr>
        <w:rFonts w:eastAsia="Times New Roman" w:cs="Times New Roman"/>
      </w:rPr>
    </w:lvl>
  </w:abstractNum>
  <w:abstractNum w:abstractNumId="13" w15:restartNumberingAfterBreak="0">
    <w:nsid w:val="11897061"/>
    <w:multiLevelType w:val="hybridMultilevel"/>
    <w:tmpl w:val="BFD4A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8A0349"/>
    <w:multiLevelType w:val="hybridMultilevel"/>
    <w:tmpl w:val="9974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EBE3755"/>
    <w:multiLevelType w:val="hybridMultilevel"/>
    <w:tmpl w:val="F9E8D0F4"/>
    <w:lvl w:ilvl="0" w:tplc="8D5C92A2">
      <w:start w:val="6"/>
      <w:numFmt w:val="decimal"/>
      <w:lvlText w:val="%1."/>
      <w:lvlJc w:val="left"/>
      <w:pPr>
        <w:ind w:left="720" w:hanging="360"/>
      </w:pPr>
      <w:rPr>
        <w:rFonts w:asci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86539F"/>
    <w:multiLevelType w:val="hybridMultilevel"/>
    <w:tmpl w:val="7C18186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14"/>
  </w:num>
  <w:num w:numId="2">
    <w:abstractNumId w:val="16"/>
  </w:num>
  <w:num w:numId="3">
    <w:abstractNumId w:val="13"/>
  </w:num>
  <w:num w:numId="4">
    <w:abstractNumId w:val="10"/>
  </w:num>
  <w:num w:numId="5">
    <w:abstractNumId w:val="1"/>
  </w:num>
  <w:num w:numId="6">
    <w:abstractNumId w:val="2"/>
  </w:num>
  <w:num w:numId="7">
    <w:abstractNumId w:val="3"/>
  </w:num>
  <w:num w:numId="8">
    <w:abstractNumId w:val="4"/>
  </w:num>
  <w:num w:numId="9">
    <w:abstractNumId w:val="5"/>
  </w:num>
  <w:num w:numId="10">
    <w:abstractNumId w:val="6"/>
  </w:num>
  <w:num w:numId="11">
    <w:abstractNumId w:val="7"/>
  </w:num>
  <w:num w:numId="12">
    <w:abstractNumId w:val="8"/>
  </w:num>
  <w:num w:numId="13">
    <w:abstractNumId w:val="9"/>
  </w:num>
  <w:num w:numId="14">
    <w:abstractNumId w:val="11"/>
  </w:num>
  <w:num w:numId="15">
    <w:abstractNumId w:val="12"/>
  </w:num>
  <w:num w:numId="16">
    <w:abstractNumId w:val="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452E"/>
    <w:rsid w:val="000B052D"/>
    <w:rsid w:val="000B1B6A"/>
    <w:rsid w:val="000C0E32"/>
    <w:rsid w:val="000C64CE"/>
    <w:rsid w:val="000E7E50"/>
    <w:rsid w:val="00173818"/>
    <w:rsid w:val="001834C7"/>
    <w:rsid w:val="00194F5C"/>
    <w:rsid w:val="001A2C02"/>
    <w:rsid w:val="001A5D14"/>
    <w:rsid w:val="001B7C3F"/>
    <w:rsid w:val="001D479E"/>
    <w:rsid w:val="001E4905"/>
    <w:rsid w:val="0020713F"/>
    <w:rsid w:val="0023113E"/>
    <w:rsid w:val="00246979"/>
    <w:rsid w:val="0028609C"/>
    <w:rsid w:val="002B1B60"/>
    <w:rsid w:val="00360E75"/>
    <w:rsid w:val="003E1D06"/>
    <w:rsid w:val="003F3E99"/>
    <w:rsid w:val="00481623"/>
    <w:rsid w:val="00481765"/>
    <w:rsid w:val="004B3353"/>
    <w:rsid w:val="004C4701"/>
    <w:rsid w:val="004E452E"/>
    <w:rsid w:val="0052691A"/>
    <w:rsid w:val="005A0D13"/>
    <w:rsid w:val="005A4F28"/>
    <w:rsid w:val="005C36B8"/>
    <w:rsid w:val="006C5DDB"/>
    <w:rsid w:val="006D20F1"/>
    <w:rsid w:val="00703D4E"/>
    <w:rsid w:val="0071013F"/>
    <w:rsid w:val="007A5EAB"/>
    <w:rsid w:val="0081559A"/>
    <w:rsid w:val="00863932"/>
    <w:rsid w:val="009B5679"/>
    <w:rsid w:val="009C266F"/>
    <w:rsid w:val="00AB23DD"/>
    <w:rsid w:val="00AE7C3B"/>
    <w:rsid w:val="00B737A0"/>
    <w:rsid w:val="00BC3A4C"/>
    <w:rsid w:val="00BD03C7"/>
    <w:rsid w:val="00CD3B16"/>
    <w:rsid w:val="00D743AF"/>
    <w:rsid w:val="00DA4777"/>
    <w:rsid w:val="00DB0844"/>
    <w:rsid w:val="00DB778E"/>
    <w:rsid w:val="00DC3C4E"/>
    <w:rsid w:val="00DF7483"/>
    <w:rsid w:val="00E220A9"/>
    <w:rsid w:val="00EA10EC"/>
    <w:rsid w:val="00EA3609"/>
    <w:rsid w:val="00EB36BB"/>
    <w:rsid w:val="00F009B3"/>
    <w:rsid w:val="00F151AC"/>
    <w:rsid w:val="00F212DB"/>
    <w:rsid w:val="00F93FBC"/>
    <w:rsid w:val="00FC3E9A"/>
    <w:rsid w:val="00FC7C18"/>
    <w:rsid w:val="00FF55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7E97AD"/>
  <w15:chartTrackingRefBased/>
  <w15:docId w15:val="{1433E6EE-9C66-47ED-A85B-10001DA8E0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8">
    <w:name w:val="heading 8"/>
    <w:basedOn w:val="WW-Default"/>
    <w:next w:val="WW-Default"/>
    <w:link w:val="Heading8Char"/>
    <w:uiPriority w:val="99"/>
    <w:qFormat/>
    <w:rsid w:val="00E220A9"/>
    <w:pPr>
      <w:keepNext/>
      <w:keepLines/>
      <w:numPr>
        <w:ilvl w:val="7"/>
      </w:numPr>
      <w:spacing w:before="40" w:after="0"/>
      <w:outlineLvl w:val="7"/>
    </w:pPr>
    <w:rPr>
      <w:rFonts w:ascii="Calibri Light" w:cs="Calibri Light"/>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452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452E"/>
  </w:style>
  <w:style w:type="paragraph" w:styleId="Footer">
    <w:name w:val="footer"/>
    <w:basedOn w:val="Normal"/>
    <w:link w:val="FooterChar"/>
    <w:uiPriority w:val="99"/>
    <w:unhideWhenUsed/>
    <w:rsid w:val="004E452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452E"/>
  </w:style>
  <w:style w:type="paragraph" w:styleId="ListParagraph">
    <w:name w:val="List Paragraph"/>
    <w:basedOn w:val="Normal"/>
    <w:uiPriority w:val="99"/>
    <w:qFormat/>
    <w:rsid w:val="001A2C02"/>
    <w:pPr>
      <w:ind w:left="720"/>
      <w:contextualSpacing/>
    </w:pPr>
  </w:style>
  <w:style w:type="paragraph" w:styleId="BodyText2">
    <w:name w:val="Body Text 2"/>
    <w:basedOn w:val="Normal"/>
    <w:link w:val="BodyText2Char"/>
    <w:uiPriority w:val="99"/>
    <w:unhideWhenUsed/>
    <w:rsid w:val="000B052D"/>
    <w:pPr>
      <w:spacing w:after="120" w:line="480" w:lineRule="auto"/>
    </w:pPr>
    <w:rPr>
      <w:rFonts w:eastAsiaTheme="minorEastAsia"/>
      <w:sz w:val="24"/>
      <w:szCs w:val="24"/>
    </w:rPr>
  </w:style>
  <w:style w:type="character" w:customStyle="1" w:styleId="BodyText2Char">
    <w:name w:val="Body Text 2 Char"/>
    <w:basedOn w:val="DefaultParagraphFont"/>
    <w:link w:val="BodyText2"/>
    <w:uiPriority w:val="99"/>
    <w:rsid w:val="000B052D"/>
    <w:rPr>
      <w:rFonts w:eastAsiaTheme="minorEastAsia"/>
      <w:sz w:val="24"/>
      <w:szCs w:val="24"/>
    </w:rPr>
  </w:style>
  <w:style w:type="paragraph" w:customStyle="1" w:styleId="Default">
    <w:name w:val="Default"/>
    <w:rsid w:val="00481765"/>
    <w:pPr>
      <w:widowControl w:val="0"/>
      <w:autoSpaceDN w:val="0"/>
      <w:adjustRightInd w:val="0"/>
      <w:spacing w:line="256" w:lineRule="auto"/>
    </w:pPr>
    <w:rPr>
      <w:rFonts w:ascii="Calibri" w:eastAsiaTheme="minorEastAsia" w:hAnsi="Calibri" w:cs="Calibri"/>
    </w:rPr>
  </w:style>
  <w:style w:type="paragraph" w:customStyle="1" w:styleId="level1">
    <w:name w:val="_level1"/>
    <w:basedOn w:val="Default"/>
    <w:uiPriority w:val="99"/>
    <w:rsid w:val="004B3353"/>
    <w:pPr>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right" w:pos="8280"/>
      </w:tabs>
      <w:autoSpaceDE w:val="0"/>
      <w:spacing w:after="0" w:line="200" w:lineRule="atLeast"/>
      <w:outlineLvl w:val="0"/>
    </w:pPr>
    <w:rPr>
      <w:rFonts w:ascii="Times New Roman" w:hAnsi="Times New Roman" w:cs="Times New Roman"/>
      <w:sz w:val="20"/>
      <w:szCs w:val="20"/>
    </w:rPr>
  </w:style>
  <w:style w:type="paragraph" w:customStyle="1" w:styleId="level2">
    <w:name w:val="_level2"/>
    <w:basedOn w:val="Default"/>
    <w:uiPriority w:val="99"/>
    <w:rsid w:val="004B3353"/>
    <w:pPr>
      <w:numPr>
        <w:ilvl w:val="1"/>
      </w:numPr>
      <w:tabs>
        <w:tab w:val="left" w:pos="0"/>
        <w:tab w:val="left" w:pos="720"/>
        <w:tab w:val="left" w:pos="1440"/>
        <w:tab w:val="left" w:pos="2160"/>
        <w:tab w:val="left" w:pos="2880"/>
        <w:tab w:val="left" w:pos="3600"/>
        <w:tab w:val="left" w:pos="4320"/>
        <w:tab w:val="left" w:pos="5040"/>
        <w:tab w:val="left" w:pos="5760"/>
        <w:tab w:val="left" w:pos="6480"/>
        <w:tab w:val="left" w:pos="7200"/>
        <w:tab w:val="right" w:pos="7920"/>
      </w:tabs>
      <w:autoSpaceDE w:val="0"/>
      <w:spacing w:after="0" w:line="200" w:lineRule="atLeast"/>
      <w:outlineLvl w:val="1"/>
    </w:pPr>
    <w:rPr>
      <w:rFonts w:ascii="Times New Roman" w:hAnsi="Times New Roman" w:cs="Times New Roman"/>
      <w:sz w:val="20"/>
      <w:szCs w:val="20"/>
    </w:rPr>
  </w:style>
  <w:style w:type="character" w:customStyle="1" w:styleId="Heading8Char">
    <w:name w:val="Heading 8 Char"/>
    <w:basedOn w:val="DefaultParagraphFont"/>
    <w:link w:val="Heading8"/>
    <w:uiPriority w:val="99"/>
    <w:rsid w:val="00E220A9"/>
    <w:rPr>
      <w:rFonts w:ascii="Calibri Light" w:eastAsia="Times New Roman" w:hAnsi="Times New Roman" w:cs="Calibri Light"/>
      <w:color w:val="272727"/>
      <w:sz w:val="21"/>
      <w:szCs w:val="21"/>
    </w:rPr>
  </w:style>
  <w:style w:type="paragraph" w:customStyle="1" w:styleId="WW-Default">
    <w:name w:val="WW-Default"/>
    <w:uiPriority w:val="99"/>
    <w:rsid w:val="00E220A9"/>
    <w:pPr>
      <w:widowControl w:val="0"/>
      <w:autoSpaceDN w:val="0"/>
      <w:adjustRightInd w:val="0"/>
      <w:spacing w:line="254" w:lineRule="auto"/>
    </w:pPr>
    <w:rPr>
      <w:rFonts w:ascii="Calibri" w:eastAsia="Times New Roman" w:hAnsi="Times New Roman" w:cs="Calibri"/>
    </w:rPr>
  </w:style>
  <w:style w:type="character" w:styleId="CommentReference">
    <w:name w:val="annotation reference"/>
    <w:basedOn w:val="DefaultParagraphFont"/>
    <w:uiPriority w:val="99"/>
    <w:semiHidden/>
    <w:unhideWhenUsed/>
    <w:rsid w:val="001D479E"/>
    <w:rPr>
      <w:sz w:val="16"/>
      <w:szCs w:val="16"/>
    </w:rPr>
  </w:style>
  <w:style w:type="paragraph" w:styleId="CommentText">
    <w:name w:val="annotation text"/>
    <w:basedOn w:val="Normal"/>
    <w:link w:val="CommentTextChar"/>
    <w:uiPriority w:val="99"/>
    <w:semiHidden/>
    <w:unhideWhenUsed/>
    <w:rsid w:val="001D479E"/>
    <w:pPr>
      <w:spacing w:line="240" w:lineRule="auto"/>
    </w:pPr>
    <w:rPr>
      <w:sz w:val="20"/>
      <w:szCs w:val="20"/>
    </w:rPr>
  </w:style>
  <w:style w:type="character" w:customStyle="1" w:styleId="CommentTextChar">
    <w:name w:val="Comment Text Char"/>
    <w:basedOn w:val="DefaultParagraphFont"/>
    <w:link w:val="CommentText"/>
    <w:uiPriority w:val="99"/>
    <w:semiHidden/>
    <w:rsid w:val="001D479E"/>
    <w:rPr>
      <w:sz w:val="20"/>
      <w:szCs w:val="20"/>
    </w:rPr>
  </w:style>
  <w:style w:type="paragraph" w:styleId="CommentSubject">
    <w:name w:val="annotation subject"/>
    <w:basedOn w:val="CommentText"/>
    <w:next w:val="CommentText"/>
    <w:link w:val="CommentSubjectChar"/>
    <w:uiPriority w:val="99"/>
    <w:semiHidden/>
    <w:unhideWhenUsed/>
    <w:rsid w:val="001D479E"/>
    <w:rPr>
      <w:b/>
      <w:bCs/>
    </w:rPr>
  </w:style>
  <w:style w:type="character" w:customStyle="1" w:styleId="CommentSubjectChar">
    <w:name w:val="Comment Subject Char"/>
    <w:basedOn w:val="CommentTextChar"/>
    <w:link w:val="CommentSubject"/>
    <w:uiPriority w:val="99"/>
    <w:semiHidden/>
    <w:rsid w:val="001D479E"/>
    <w:rPr>
      <w:b/>
      <w:bCs/>
      <w:sz w:val="20"/>
      <w:szCs w:val="20"/>
    </w:rPr>
  </w:style>
  <w:style w:type="paragraph" w:styleId="BalloonText">
    <w:name w:val="Balloon Text"/>
    <w:basedOn w:val="Normal"/>
    <w:link w:val="BalloonTextChar"/>
    <w:uiPriority w:val="99"/>
    <w:semiHidden/>
    <w:unhideWhenUsed/>
    <w:rsid w:val="001D479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D479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Maize USD266</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McNew, Amber</dc:creator>
  <cp:keywords/>
  <dc:description/>
  <cp:lastModifiedBy>amcnew@bpa.org</cp:lastModifiedBy>
  <cp:revision>2</cp:revision>
  <dcterms:created xsi:type="dcterms:W3CDTF">2020-09-13T23:38:00Z</dcterms:created>
  <dcterms:modified xsi:type="dcterms:W3CDTF">2020-09-13T23:38:00Z</dcterms:modified>
</cp:coreProperties>
</file>